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07670" w14:textId="2486363E" w:rsidR="00D45945" w:rsidRDefault="000E0BEC" w:rsidP="0085357E">
      <w:pPr>
        <w:pStyle w:val="ContactInfo"/>
      </w:pPr>
      <w:r>
        <w:t>Hand Up, LLC</w:t>
      </w:r>
      <w:r w:rsidR="00A77816">
        <w:t>.</w:t>
      </w:r>
    </w:p>
    <w:p w14:paraId="2A3B73D9" w14:textId="406953D1" w:rsidR="000E0BEC" w:rsidRPr="000E0BEC" w:rsidRDefault="000E0BEC" w:rsidP="0085357E">
      <w:pPr>
        <w:pStyle w:val="ContactInfo"/>
      </w:pPr>
      <w:r>
        <w:t>Pittsburgh, PA 15282</w:t>
      </w:r>
    </w:p>
    <w:p w14:paraId="5ADC9249" w14:textId="3B096F12" w:rsidR="00D45945" w:rsidRDefault="00A77816" w:rsidP="0085357E">
      <w:pPr>
        <w:pStyle w:val="ContactInfo"/>
      </w:pPr>
      <w:r>
        <w:t>+39 347 294 5907</w:t>
      </w:r>
    </w:p>
    <w:p w14:paraId="73F6DCFA" w14:textId="52B5D3AB" w:rsidR="00A77816" w:rsidRDefault="00C901E6" w:rsidP="0085357E">
      <w:pPr>
        <w:pStyle w:val="ContactInfo"/>
      </w:pPr>
      <w:hyperlink r:id="rId10" w:history="1">
        <w:r w:rsidR="00A77816" w:rsidRPr="00D43B15">
          <w:rPr>
            <w:rStyle w:val="Hyperlink"/>
          </w:rPr>
          <w:t>Hand.up@gmail.com</w:t>
        </w:r>
      </w:hyperlink>
    </w:p>
    <w:p w14:paraId="31D0764B" w14:textId="2A88DB46" w:rsidR="00D45945" w:rsidRPr="00A77816" w:rsidRDefault="00A77816" w:rsidP="0085357E">
      <w:pPr>
        <w:pStyle w:val="ContactInfo"/>
        <w:rPr>
          <w:rStyle w:val="Strong"/>
          <w:b w:val="0"/>
          <w:bCs w:val="0"/>
        </w:rPr>
      </w:pPr>
      <w:r>
        <w:rPr>
          <w:rStyle w:val="Strong"/>
          <w:b w:val="0"/>
          <w:bCs w:val="0"/>
        </w:rPr>
        <w:t>https://www.handup.com/</w:t>
      </w:r>
    </w:p>
    <w:p w14:paraId="6DEA9499" w14:textId="77777777" w:rsidR="00A77816" w:rsidRDefault="00A77816" w:rsidP="003E24DF">
      <w:pPr>
        <w:rPr>
          <w:rFonts w:ascii="Calibri" w:hAnsi="Calibri"/>
          <w:noProof/>
          <w:color w:val="000000" w:themeColor="text1"/>
          <w:sz w:val="22"/>
        </w:rPr>
      </w:pPr>
    </w:p>
    <w:p w14:paraId="329C376E" w14:textId="77777777" w:rsidR="00A77816" w:rsidRDefault="00A77816" w:rsidP="003E24DF">
      <w:pPr>
        <w:rPr>
          <w:rFonts w:ascii="Calibri" w:hAnsi="Calibri"/>
          <w:noProof/>
          <w:color w:val="000000" w:themeColor="text1"/>
          <w:sz w:val="22"/>
        </w:rPr>
      </w:pPr>
    </w:p>
    <w:p w14:paraId="1C5CA64C" w14:textId="047CA7D1" w:rsidR="00A77816" w:rsidRDefault="0022348F" w:rsidP="003E24DF">
      <w:pPr>
        <w:rPr>
          <w:rFonts w:ascii="Abadi" w:hAnsi="Abadi"/>
          <w:noProof/>
          <w:color w:val="000000" w:themeColor="text1"/>
          <w:szCs w:val="22"/>
        </w:rPr>
      </w:pPr>
      <w:r>
        <w:rPr>
          <w:rFonts w:ascii="Abadi" w:hAnsi="Abadi"/>
          <w:noProof/>
          <w:color w:val="000000" w:themeColor="text1"/>
          <w:szCs w:val="22"/>
        </w:rPr>
        <w:t>Understanding of Personal Liability</w:t>
      </w:r>
    </w:p>
    <w:p w14:paraId="0A3D200E" w14:textId="00B985F0" w:rsidR="000C6885" w:rsidRDefault="003F0E7F" w:rsidP="00165DC9">
      <w:pPr>
        <w:ind w:firstLine="720"/>
        <w:rPr>
          <w:noProof/>
          <w:color w:val="000000" w:themeColor="text1"/>
          <w:szCs w:val="22"/>
        </w:rPr>
      </w:pPr>
      <w:r>
        <w:rPr>
          <w:noProof/>
          <w:color w:val="000000" w:themeColor="text1"/>
          <w:szCs w:val="22"/>
        </w:rPr>
        <w:t xml:space="preserve">This document </w:t>
      </w:r>
      <w:r w:rsidR="006C75B8">
        <w:rPr>
          <w:noProof/>
          <w:color w:val="000000" w:themeColor="text1"/>
          <w:szCs w:val="22"/>
        </w:rPr>
        <w:t xml:space="preserve">represents an understanding between the </w:t>
      </w:r>
      <w:r w:rsidR="00295EBE">
        <w:rPr>
          <w:noProof/>
          <w:color w:val="000000" w:themeColor="text1"/>
          <w:szCs w:val="22"/>
        </w:rPr>
        <w:t>parties</w:t>
      </w:r>
      <w:r w:rsidR="006C75B8">
        <w:rPr>
          <w:noProof/>
          <w:color w:val="000000" w:themeColor="text1"/>
          <w:szCs w:val="22"/>
        </w:rPr>
        <w:t xml:space="preserve"> </w:t>
      </w:r>
      <w:r w:rsidR="0082188E">
        <w:rPr>
          <w:noProof/>
          <w:color w:val="000000" w:themeColor="text1"/>
          <w:szCs w:val="22"/>
        </w:rPr>
        <w:t xml:space="preserve">signed below </w:t>
      </w:r>
      <w:r w:rsidR="002A3BFD">
        <w:rPr>
          <w:noProof/>
          <w:color w:val="000000" w:themeColor="text1"/>
          <w:szCs w:val="22"/>
        </w:rPr>
        <w:t>that the individual assumes all legal and financial liability that may result from their actions. Should the individual become disorderly, be an aggressor</w:t>
      </w:r>
      <w:r w:rsidR="0082188E">
        <w:rPr>
          <w:noProof/>
          <w:color w:val="000000" w:themeColor="text1"/>
          <w:szCs w:val="22"/>
        </w:rPr>
        <w:t xml:space="preserve"> to another party</w:t>
      </w:r>
      <w:r w:rsidR="002A3BFD">
        <w:rPr>
          <w:noProof/>
          <w:color w:val="000000" w:themeColor="text1"/>
          <w:szCs w:val="22"/>
        </w:rPr>
        <w:t xml:space="preserve">, or be found guilty of some crime resulting in legal fees, damaged or lost property, </w:t>
      </w:r>
      <w:r w:rsidR="0082188E">
        <w:rPr>
          <w:noProof/>
          <w:color w:val="000000" w:themeColor="text1"/>
          <w:szCs w:val="22"/>
        </w:rPr>
        <w:t xml:space="preserve">or some other reimburseable loss to the individual or to another party, the onus lies with the individual to repay these debts. According to the Grounds for Program Termination, this may also result in assistance from Hand Up, LLC to the individual being terminated. </w:t>
      </w:r>
    </w:p>
    <w:p w14:paraId="6123CAB5" w14:textId="77777777" w:rsidR="00295EBE" w:rsidRDefault="00295EBE" w:rsidP="00165DC9">
      <w:pPr>
        <w:ind w:firstLine="720"/>
        <w:rPr>
          <w:noProof/>
          <w:color w:val="000000" w:themeColor="text1"/>
          <w:szCs w:val="22"/>
        </w:rPr>
      </w:pPr>
    </w:p>
    <w:p w14:paraId="2C68A1FC" w14:textId="3FB7CC2D" w:rsidR="000C6885" w:rsidRDefault="000C6885" w:rsidP="00165DC9">
      <w:pPr>
        <w:ind w:firstLine="720"/>
        <w:rPr>
          <w:noProof/>
          <w:color w:val="000000" w:themeColor="text1"/>
          <w:szCs w:val="22"/>
        </w:rPr>
      </w:pPr>
    </w:p>
    <w:p w14:paraId="3BBEDA6A" w14:textId="632ED5A3" w:rsidR="000C6885" w:rsidRDefault="000C6885" w:rsidP="00165DC9">
      <w:pPr>
        <w:ind w:firstLine="720"/>
        <w:rPr>
          <w:noProof/>
          <w:color w:val="000000" w:themeColor="text1"/>
          <w:szCs w:val="22"/>
        </w:rPr>
      </w:pPr>
    </w:p>
    <w:p w14:paraId="2C213652" w14:textId="0EFDAE05" w:rsidR="000C6885" w:rsidRDefault="000C6885" w:rsidP="00165DC9">
      <w:pPr>
        <w:ind w:firstLine="720"/>
        <w:rPr>
          <w:noProof/>
          <w:color w:val="000000" w:themeColor="text1"/>
          <w:szCs w:val="22"/>
        </w:rPr>
      </w:pPr>
    </w:p>
    <w:p w14:paraId="1EB88538" w14:textId="6853FED8" w:rsidR="000C6885" w:rsidRDefault="000C6885" w:rsidP="00165DC9">
      <w:pPr>
        <w:ind w:firstLine="720"/>
        <w:rPr>
          <w:noProof/>
          <w:color w:val="000000" w:themeColor="text1"/>
          <w:szCs w:val="22"/>
        </w:rPr>
      </w:pPr>
    </w:p>
    <w:p w14:paraId="2F7082C3" w14:textId="77777777" w:rsidR="0082188E" w:rsidRDefault="0082188E" w:rsidP="00165DC9">
      <w:pPr>
        <w:ind w:firstLine="720"/>
        <w:rPr>
          <w:noProof/>
          <w:color w:val="000000" w:themeColor="text1"/>
          <w:szCs w:val="22"/>
        </w:rPr>
      </w:pPr>
      <w:bookmarkStart w:id="0" w:name="_GoBack"/>
      <w:bookmarkEnd w:id="0"/>
    </w:p>
    <w:p w14:paraId="2C6FD6FD" w14:textId="75F9B50F" w:rsidR="000C6885" w:rsidRDefault="000C6885" w:rsidP="00165DC9">
      <w:pPr>
        <w:ind w:firstLine="720"/>
        <w:rPr>
          <w:noProof/>
          <w:color w:val="000000" w:themeColor="text1"/>
          <w:szCs w:val="22"/>
        </w:rPr>
      </w:pPr>
    </w:p>
    <w:p w14:paraId="245F342A" w14:textId="2CB333D7" w:rsidR="000C6885" w:rsidRDefault="000C6885" w:rsidP="00165DC9">
      <w:pPr>
        <w:ind w:firstLine="720"/>
        <w:rPr>
          <w:noProof/>
          <w:color w:val="000000" w:themeColor="text1"/>
          <w:szCs w:val="22"/>
        </w:rPr>
      </w:pPr>
    </w:p>
    <w:p w14:paraId="594699FD" w14:textId="4B6FF1F7" w:rsidR="00544E31" w:rsidRDefault="00544E31" w:rsidP="00165DC9">
      <w:pPr>
        <w:ind w:firstLine="720"/>
        <w:rPr>
          <w:noProof/>
          <w:color w:val="000000" w:themeColor="text1"/>
          <w:szCs w:val="22"/>
        </w:rPr>
      </w:pPr>
    </w:p>
    <w:p w14:paraId="657F1D72" w14:textId="256CBCF2" w:rsidR="00544E31" w:rsidRDefault="000C6885"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0528" behindDoc="0" locked="0" layoutInCell="1" allowOverlap="1" wp14:anchorId="0C0F440B" wp14:editId="33CE2071">
                <wp:simplePos x="0" y="0"/>
                <wp:positionH relativeFrom="margin">
                  <wp:posOffset>0</wp:posOffset>
                </wp:positionH>
                <wp:positionV relativeFrom="paragraph">
                  <wp:posOffset>116205</wp:posOffset>
                </wp:positionV>
                <wp:extent cx="1457325" cy="2476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47650"/>
                        </a:xfrm>
                        <a:prstGeom prst="rect">
                          <a:avLst/>
                        </a:prstGeom>
                        <a:noFill/>
                        <a:ln w="9525">
                          <a:noFill/>
                          <a:miter lim="800000"/>
                          <a:headEnd/>
                          <a:tailEnd/>
                        </a:ln>
                      </wps:spPr>
                      <wps:txbx>
                        <w:txbxContent>
                          <w:p w14:paraId="78902A4F" w14:textId="2A9BC09F" w:rsidR="00165DC9" w:rsidRPr="00165DC9" w:rsidRDefault="00165DC9">
                            <w:pPr>
                              <w:rPr>
                                <w:rFonts w:ascii="Abadi" w:hAnsi="Abadi"/>
                                <w:sz w:val="14"/>
                                <w:szCs w:val="10"/>
                              </w:rPr>
                            </w:pPr>
                            <w:r>
                              <w:rPr>
                                <w:rFonts w:ascii="Abadi" w:hAnsi="Abadi"/>
                                <w:sz w:val="14"/>
                                <w:szCs w:val="10"/>
                              </w:rPr>
                              <w:t>Andrew Kerr</w:t>
                            </w:r>
                            <w:r w:rsidR="000D524C">
                              <w:rPr>
                                <w:rFonts w:ascii="Abadi" w:hAnsi="Abadi"/>
                                <w:sz w:val="14"/>
                                <w:szCs w:val="10"/>
                              </w:rPr>
                              <w:t xml:space="preserve">, </w:t>
                            </w:r>
                            <w:r w:rsidR="00F943F4">
                              <w:rPr>
                                <w:rFonts w:ascii="Abadi" w:hAnsi="Abadi"/>
                                <w:sz w:val="14"/>
                                <w:szCs w:val="10"/>
                              </w:rPr>
                              <w:t>Co-</w:t>
                            </w:r>
                            <w:r w:rsidR="000D524C">
                              <w:rPr>
                                <w:rFonts w:ascii="Abadi" w:hAnsi="Abadi"/>
                                <w:sz w:val="14"/>
                                <w:szCs w:val="10"/>
                              </w:rPr>
                              <w:t>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F440B" id="_x0000_t202" coordsize="21600,21600" o:spt="202" path="m,l,21600r21600,l21600,xe">
                <v:stroke joinstyle="miter"/>
                <v:path gradientshapeok="t" o:connecttype="rect"/>
              </v:shapetype>
              <v:shape id="Text Box 2" o:spid="_x0000_s1026" type="#_x0000_t202" style="position:absolute;left:0;text-align:left;margin-left:0;margin-top:9.15pt;width:114.75pt;height:1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" filled="f" stroked="f">
                <v:textbox>
                  <w:txbxContent>
                    <w:p w14:paraId="78902A4F" w14:textId="2A9BC09F" w:rsidR="00165DC9" w:rsidRPr="00165DC9" w:rsidRDefault="00165DC9">
                      <w:pPr>
                        <w:rPr>
                          <w:rFonts w:ascii="Abadi" w:hAnsi="Abadi"/>
                          <w:sz w:val="14"/>
                          <w:szCs w:val="10"/>
                        </w:rPr>
                      </w:pPr>
                      <w:r>
                        <w:rPr>
                          <w:rFonts w:ascii="Abadi" w:hAnsi="Abadi"/>
                          <w:sz w:val="14"/>
                          <w:szCs w:val="10"/>
                        </w:rPr>
                        <w:t>Andrew Kerr</w:t>
                      </w:r>
                      <w:r w:rsidR="000D524C">
                        <w:rPr>
                          <w:rFonts w:ascii="Abadi" w:hAnsi="Abadi"/>
                          <w:sz w:val="14"/>
                          <w:szCs w:val="10"/>
                        </w:rPr>
                        <w:t xml:space="preserve">, </w:t>
                      </w:r>
                      <w:r w:rsidR="00F943F4">
                        <w:rPr>
                          <w:rFonts w:ascii="Abadi" w:hAnsi="Abadi"/>
                          <w:sz w:val="14"/>
                          <w:szCs w:val="10"/>
                        </w:rPr>
                        <w:t>Co-</w:t>
                      </w:r>
                      <w:r w:rsidR="000D524C">
                        <w:rPr>
                          <w:rFonts w:ascii="Abadi" w:hAnsi="Abadi"/>
                          <w:sz w:val="14"/>
                          <w:szCs w:val="10"/>
                        </w:rPr>
                        <w:t>Founder</w:t>
                      </w:r>
                    </w:p>
                  </w:txbxContent>
                </v:textbox>
                <w10:wrap anchorx="margin"/>
              </v:shape>
            </w:pict>
          </mc:Fallback>
        </mc:AlternateContent>
      </w:r>
      <w:r w:rsidRPr="00165DC9">
        <w:rPr>
          <w:rFonts w:ascii="Abadi" w:hAnsi="Abadi"/>
          <w:noProof/>
          <w:color w:val="000000" w:themeColor="text1"/>
          <w:szCs w:val="22"/>
        </w:rPr>
        <mc:AlternateContent>
          <mc:Choice Requires="wps">
            <w:drawing>
              <wp:anchor distT="45720" distB="45720" distL="114300" distR="114300" simplePos="0" relativeHeight="251674624" behindDoc="0" locked="0" layoutInCell="1" allowOverlap="1" wp14:anchorId="2C3A5D58" wp14:editId="7106FABD">
                <wp:simplePos x="0" y="0"/>
                <wp:positionH relativeFrom="margin">
                  <wp:posOffset>0</wp:posOffset>
                </wp:positionH>
                <wp:positionV relativeFrom="paragraph">
                  <wp:posOffset>1213485</wp:posOffset>
                </wp:positionV>
                <wp:extent cx="1038225" cy="2286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28600"/>
                        </a:xfrm>
                        <a:prstGeom prst="rect">
                          <a:avLst/>
                        </a:prstGeom>
                        <a:noFill/>
                        <a:ln w="9525">
                          <a:noFill/>
                          <a:miter lim="800000"/>
                          <a:headEnd/>
                          <a:tailEnd/>
                        </a:ln>
                      </wps:spPr>
                      <wps:txbx>
                        <w:txbxContent>
                          <w:p w14:paraId="6665F774" w14:textId="3F243F43" w:rsidR="00165DC9" w:rsidRPr="00165DC9" w:rsidRDefault="00782F6F" w:rsidP="00165DC9">
                            <w:pPr>
                              <w:rPr>
                                <w:rFonts w:ascii="Abadi" w:hAnsi="Abadi"/>
                                <w:sz w:val="14"/>
                                <w:szCs w:val="10"/>
                              </w:rPr>
                            </w:pPr>
                            <w:r>
                              <w:rPr>
                                <w:rFonts w:ascii="Abadi" w:hAnsi="Abadi"/>
                                <w:sz w:val="14"/>
                                <w:szCs w:val="10"/>
                              </w:rPr>
                              <w:t>Individual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5D58" id="_x0000_s1027" type="#_x0000_t202" style="position:absolute;left:0;text-align:left;margin-left:0;margin-top:95.55pt;width:81.75pt;height:1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" filled="f" stroked="f">
                <v:textbox>
                  <w:txbxContent>
                    <w:p w14:paraId="6665F774" w14:textId="3F243F43" w:rsidR="00165DC9" w:rsidRPr="00165DC9" w:rsidRDefault="00782F6F" w:rsidP="00165DC9">
                      <w:pPr>
                        <w:rPr>
                          <w:rFonts w:ascii="Abadi" w:hAnsi="Abadi"/>
                          <w:sz w:val="14"/>
                          <w:szCs w:val="10"/>
                        </w:rPr>
                      </w:pPr>
                      <w:r>
                        <w:rPr>
                          <w:rFonts w:ascii="Abadi" w:hAnsi="Abadi"/>
                          <w:sz w:val="14"/>
                          <w:szCs w:val="10"/>
                        </w:rPr>
                        <w:t>Individual</w:t>
                      </w:r>
                    </w:p>
                  </w:txbxContent>
                </v:textbox>
                <w10:wrap anchorx="margin"/>
              </v:shape>
            </w:pict>
          </mc:Fallback>
        </mc:AlternateContent>
      </w:r>
      <w:r>
        <w:rPr>
          <w:noProof/>
          <w:color w:val="000000" w:themeColor="text1"/>
          <w:szCs w:val="22"/>
        </w:rPr>
        <mc:AlternateContent>
          <mc:Choice Requires="wps">
            <w:drawing>
              <wp:anchor distT="0" distB="0" distL="114300" distR="114300" simplePos="0" relativeHeight="251676672" behindDoc="0" locked="0" layoutInCell="1" allowOverlap="1" wp14:anchorId="4C528C44" wp14:editId="6500F6BF">
                <wp:simplePos x="0" y="0"/>
                <wp:positionH relativeFrom="margin">
                  <wp:posOffset>0</wp:posOffset>
                </wp:positionH>
                <wp:positionV relativeFrom="paragraph">
                  <wp:posOffset>168910</wp:posOffset>
                </wp:positionV>
                <wp:extent cx="24384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66E6E"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3pt" to="19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" strokecolor="black [3213]" strokeweight=".5pt">
                <v:stroke joinstyle="miter"/>
                <w10:wrap anchorx="margin"/>
              </v:line>
            </w:pict>
          </mc:Fallback>
        </mc:AlternateContent>
      </w:r>
      <w:r>
        <w:rPr>
          <w:noProof/>
          <w:color w:val="000000" w:themeColor="text1"/>
          <w:szCs w:val="22"/>
        </w:rPr>
        <mc:AlternateContent>
          <mc:Choice Requires="wps">
            <w:drawing>
              <wp:anchor distT="0" distB="0" distL="114300" distR="114300" simplePos="0" relativeHeight="251678720" behindDoc="0" locked="0" layoutInCell="1" allowOverlap="1" wp14:anchorId="13FF0F20" wp14:editId="37FFA245">
                <wp:simplePos x="0" y="0"/>
                <wp:positionH relativeFrom="margin">
                  <wp:posOffset>0</wp:posOffset>
                </wp:positionH>
                <wp:positionV relativeFrom="paragraph">
                  <wp:posOffset>730885</wp:posOffset>
                </wp:positionV>
                <wp:extent cx="24384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E2D6A"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7.55pt" to="192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" strokecolor="black [3213]" strokeweight=".5pt">
                <v:stroke joinstyle="miter"/>
                <w10:wrap anchorx="margin"/>
              </v:line>
            </w:pict>
          </mc:Fallback>
        </mc:AlternateContent>
      </w:r>
    </w:p>
    <w:p w14:paraId="12FA838A" w14:textId="43DF8306" w:rsidR="00544E31" w:rsidRDefault="000D524C"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2576" behindDoc="0" locked="0" layoutInCell="1" allowOverlap="1" wp14:anchorId="3E058ED8" wp14:editId="2FC7A5A0">
                <wp:simplePos x="0" y="0"/>
                <wp:positionH relativeFrom="margin">
                  <wp:posOffset>0</wp:posOffset>
                </wp:positionH>
                <wp:positionV relativeFrom="paragraph">
                  <wp:posOffset>340483</wp:posOffset>
                </wp:positionV>
                <wp:extent cx="1162050" cy="2286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28600"/>
                        </a:xfrm>
                        <a:prstGeom prst="rect">
                          <a:avLst/>
                        </a:prstGeom>
                        <a:noFill/>
                        <a:ln w="9525">
                          <a:noFill/>
                          <a:miter lim="800000"/>
                          <a:headEnd/>
                          <a:tailEnd/>
                        </a:ln>
                      </wps:spPr>
                      <wps:txbx>
                        <w:txbxContent>
                          <w:p w14:paraId="5E37EFEC" w14:textId="571B824B" w:rsidR="00165DC9" w:rsidRPr="00165DC9" w:rsidRDefault="00165DC9" w:rsidP="00165DC9">
                            <w:pPr>
                              <w:rPr>
                                <w:rFonts w:ascii="Abadi" w:hAnsi="Abadi"/>
                                <w:sz w:val="14"/>
                                <w:szCs w:val="10"/>
                              </w:rPr>
                            </w:pPr>
                            <w:r>
                              <w:rPr>
                                <w:rFonts w:ascii="Abadi" w:hAnsi="Abadi"/>
                                <w:sz w:val="14"/>
                                <w:szCs w:val="10"/>
                              </w:rPr>
                              <w:t>Zakary Kerr</w:t>
                            </w:r>
                            <w:r w:rsidR="000D524C">
                              <w:rPr>
                                <w:rFonts w:ascii="Abadi" w:hAnsi="Abadi"/>
                                <w:sz w:val="14"/>
                                <w:szCs w:val="10"/>
                              </w:rPr>
                              <w:t>, Co-Founder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8ED8" id="_x0000_s1028" type="#_x0000_t202" style="position:absolute;left:0;text-align:left;margin-left:0;margin-top:26.8pt;width:91.5pt;height:1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" filled="f" stroked="f">
                <v:textbox>
                  <w:txbxContent>
                    <w:p w14:paraId="5E37EFEC" w14:textId="571B824B" w:rsidR="00165DC9" w:rsidRPr="00165DC9" w:rsidRDefault="00165DC9" w:rsidP="00165DC9">
                      <w:pPr>
                        <w:rPr>
                          <w:rFonts w:ascii="Abadi" w:hAnsi="Abadi"/>
                          <w:sz w:val="14"/>
                          <w:szCs w:val="10"/>
                        </w:rPr>
                      </w:pPr>
                      <w:r>
                        <w:rPr>
                          <w:rFonts w:ascii="Abadi" w:hAnsi="Abadi"/>
                          <w:sz w:val="14"/>
                          <w:szCs w:val="10"/>
                        </w:rPr>
                        <w:t>Zakary Kerr</w:t>
                      </w:r>
                      <w:r w:rsidR="000D524C">
                        <w:rPr>
                          <w:rFonts w:ascii="Abadi" w:hAnsi="Abadi"/>
                          <w:sz w:val="14"/>
                          <w:szCs w:val="10"/>
                        </w:rPr>
                        <w:t>, Co-Founder</w:t>
                      </w:r>
                    </w:p>
                  </w:txbxContent>
                </v:textbox>
                <w10:wrap anchorx="margin"/>
              </v:shape>
            </w:pict>
          </mc:Fallback>
        </mc:AlternateContent>
      </w:r>
    </w:p>
    <w:p w14:paraId="005772C1" w14:textId="35DA0877" w:rsidR="00544E31" w:rsidRDefault="00544E31" w:rsidP="00165DC9">
      <w:pPr>
        <w:ind w:firstLine="720"/>
        <w:rPr>
          <w:noProof/>
          <w:color w:val="000000" w:themeColor="text1"/>
          <w:szCs w:val="22"/>
        </w:rPr>
      </w:pPr>
    </w:p>
    <w:p w14:paraId="11FDF035" w14:textId="0D15B6D7" w:rsidR="00544E31" w:rsidRPr="00782F6F" w:rsidRDefault="00E6746D" w:rsidP="00782F6F">
      <w:pPr>
        <w:ind w:firstLine="720"/>
        <w:rPr>
          <w:noProof/>
          <w:color w:val="000000" w:themeColor="text1"/>
          <w:szCs w:val="22"/>
        </w:rPr>
      </w:pPr>
      <w:r>
        <w:rPr>
          <w:noProof/>
          <w:color w:val="000000" w:themeColor="text1"/>
          <w:szCs w:val="22"/>
        </w:rPr>
        <mc:AlternateContent>
          <mc:Choice Requires="wps">
            <w:drawing>
              <wp:anchor distT="0" distB="0" distL="114300" distR="114300" simplePos="0" relativeHeight="251680768" behindDoc="0" locked="0" layoutInCell="1" allowOverlap="1" wp14:anchorId="58E62623" wp14:editId="71033A15">
                <wp:simplePos x="0" y="0"/>
                <wp:positionH relativeFrom="margin">
                  <wp:posOffset>0</wp:posOffset>
                </wp:positionH>
                <wp:positionV relativeFrom="paragraph">
                  <wp:posOffset>269363</wp:posOffset>
                </wp:positionV>
                <wp:extent cx="24384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9069"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2pt" to="19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" strokecolor="black [3213]" strokeweight=".5pt">
                <v:stroke joinstyle="miter"/>
                <w10:wrap anchorx="margin"/>
              </v:line>
            </w:pict>
          </mc:Fallback>
        </mc:AlternateContent>
      </w:r>
    </w:p>
    <w:sectPr w:rsidR="00544E31" w:rsidRPr="00782F6F" w:rsidSect="00564809">
      <w:headerReference w:type="default" r:id="rId1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02439" w14:textId="77777777" w:rsidR="00C901E6" w:rsidRDefault="00C901E6" w:rsidP="00D45945">
      <w:pPr>
        <w:spacing w:before="0" w:after="0" w:line="240" w:lineRule="auto"/>
      </w:pPr>
      <w:r>
        <w:separator/>
      </w:r>
    </w:p>
  </w:endnote>
  <w:endnote w:type="continuationSeparator" w:id="0">
    <w:p w14:paraId="22112023" w14:textId="77777777" w:rsidR="00C901E6" w:rsidRDefault="00C901E6"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Abadi Extra Light">
    <w:altName w:val="Abadi Extra Light"/>
    <w:charset w:val="00"/>
    <w:family w:val="swiss"/>
    <w:pitch w:val="variable"/>
    <w:sig w:usb0="8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Permanent Marker">
    <w:panose1 w:val="02000000000000000000"/>
    <w:charset w:val="00"/>
    <w:family w:val="auto"/>
    <w:pitch w:val="variable"/>
    <w:sig w:usb0="80000027" w:usb1="40000042"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FCF46" w14:textId="77777777" w:rsidR="00C901E6" w:rsidRDefault="00C901E6" w:rsidP="00D45945">
      <w:pPr>
        <w:spacing w:before="0" w:after="0" w:line="240" w:lineRule="auto"/>
      </w:pPr>
      <w:r>
        <w:separator/>
      </w:r>
    </w:p>
  </w:footnote>
  <w:footnote w:type="continuationSeparator" w:id="0">
    <w:p w14:paraId="01A35EC6" w14:textId="77777777" w:rsidR="00C901E6" w:rsidRDefault="00C901E6"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2FD91" w14:textId="77777777" w:rsidR="000E0BEC" w:rsidRPr="000E0BEC" w:rsidRDefault="0085357E" w:rsidP="000E0BEC">
    <w:pPr>
      <w:pStyle w:val="Header"/>
      <w:jc w:val="left"/>
      <w:rPr>
        <w:rFonts w:ascii="Bahnschrift SemiBold Condensed" w:hAnsi="Bahnschrift SemiBold Condensed"/>
        <w:noProof/>
        <w:color w:val="FFFFFF" w:themeColor="background1"/>
        <w:sz w:val="52"/>
        <w:szCs w:val="44"/>
        <w:lang w:eastAsia="en-US"/>
      </w:rPr>
    </w:pPr>
    <w:r>
      <w:rPr>
        <w:rFonts w:ascii="Corbel" w:hAnsi="Corbel"/>
        <w:noProof/>
        <w:sz w:val="40"/>
      </w:rPr>
      <mc:AlternateContent>
        <mc:Choice Requires="wpg">
          <w:drawing>
            <wp:anchor distT="0" distB="0" distL="114300" distR="114300" simplePos="0" relativeHeight="251662336" behindDoc="1" locked="0" layoutInCell="1" allowOverlap="1" wp14:anchorId="64A24A45" wp14:editId="7982E23B">
              <wp:simplePos x="0" y="0"/>
              <wp:positionH relativeFrom="page">
                <wp:posOffset>-152400</wp:posOffset>
              </wp:positionH>
              <wp:positionV relativeFrom="page">
                <wp:posOffset>-1238250</wp:posOffset>
              </wp:positionV>
              <wp:extent cx="8185570" cy="12230120"/>
              <wp:effectExtent l="0" t="0" r="6985"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wpg:grpSpPr>
                    <wps:wsp>
                      <wps:cNvPr id="1" name="Freeform: Shape 10">
                        <a:extLst>
                          <a:ext uri="{C183D7F6-B498-43B3-948B-1728B52AA6E4}">
                            <adec:decorative xmlns:adec="http://schemas.microsoft.com/office/drawing/2017/decorative"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rgbClr val="003399"/>
                            </a:gs>
                            <a:gs pos="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99"/>
                        </a:solidFill>
                        <a:ln w="9525" cap="flat">
                          <a:noFill/>
                          <a:prstDash val="solid"/>
                          <a:miter/>
                        </a:ln>
                      </wps:spPr>
                      <wps:bodyPr rtlCol="0" anchor="ctr"/>
                    </wps:wsp>
                    <wps:wsp>
                      <wps:cNvPr id="15" name="Freeform: Shape 10">
                        <a:extLst>
                          <a:ext uri="{C183D7F6-B498-43B3-948B-1728B52AA6E4}">
                            <adec:decorative xmlns:adec="http://schemas.microsoft.com/office/drawing/2017/decorative"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2000"/>
                          </a:srgbClr>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4706"/>
                          </a:srgbClr>
                        </a:solidFill>
                        <a:ln w="9525" cap="flat">
                          <a:noFill/>
                          <a:prstDash val="solid"/>
                          <a:miter/>
                        </a:ln>
                      </wps:spPr>
                      <wps:txbx>
                        <w:txbxContent>
                          <w:p w14:paraId="572358A8" w14:textId="77777777" w:rsidR="00E24FD6" w:rsidRDefault="00E24FD6" w:rsidP="00E24FD6">
                            <w:pPr>
                              <w:jc w:val="center"/>
                            </w:pPr>
                          </w:p>
                        </w:txbxContent>
                      </wps:txbx>
                      <wps:bodyPr rtlCol="0" anchor="ctr"/>
                    </wps:wsp>
                    <wps:wsp>
                      <wps:cNvPr id="22" name="Freeform: Shape 10">
                        <a:extLst>
                          <a:ext uri="{C183D7F6-B498-43B3-948B-1728B52AA6E4}">
                            <adec:decorative xmlns:adec="http://schemas.microsoft.com/office/drawing/2017/decorative"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5000"/>
                          </a:srgb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adec="http://schemas.microsoft.com/office/drawing/2017/decorative"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rgbClr val="00339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64A24A45" id="Group 3" o:spid="_x0000_s1029" style="position:absolute;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&#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Fj1Rl0rknJh5xVDSY9AasAyK4MiKuyN/rr&#10;KVNEI8lSYXLH66SgVQHPNpI4ZKUhWpq4SGrj5+DcRiyCHEF0onOYeH/sObj6ORq/6BOiYrRqJ7QG&#10;U8Fumy0c/cbdzyQrqB10G8l+VqGDWawLEPXwavDSDsh5tOgtT3UGsMbad1KBwGH04+EwbvyW/8bb&#10;hJLCv/U1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X14fUGVtCy+YrwTqgoTmDCyvI2&#10;qiFMo72NNtLtmvT2dj2Ie0OADquDGM3YtZNg99tFIcoPwcoNmy+NhDtU7zFFAk7ZR/tZwjA4O33J&#10;t26dH3k6dWX1V2Ay1WuSDfCiHGMcQK5NQDtSaVQmJFKDwvgi/BAhkTNambUU3+H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BfZYaTYql&#10;vSp/c4dDAnIKGWvf8PrQ2CLTCikLOkftIVtTdSe84i7qYCD57cc4hFuJJbTPItqq6qljbb8Ltm2V&#10;e7Tb822lqi8+yrZTDUjwBcQzdbwxT2PFfztNKUxrK/CN2vsub+9wCP1ACm095PNxajMOuSUIAyQe&#10;srZyGHGhYg71h3j6+0m90MQWJn5712Ehlisd0sYRMzw+iwLXaiJ83tCyX30bEQu4wxM60oIVqhEd&#10;GseJj+z8kq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">
              <v:shape id="Freeform: Shape 10" o:spid="_x0000_s1030" style="position:absolute;left:39200;width:4063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fill opacity="19660f" color2="#0072c7 [3205]" focusposition="1" focussize="" colors="0 #039;0 #0072c7"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1" style="position:absolute;left:42280;top:4402;width:32260;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32" style="position:absolute;left:44365;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4392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65024;top:28109;width:11353;height:11208;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191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14:paraId="572358A8" w14:textId="77777777" w:rsidR="00E24FD6" w:rsidRDefault="00E24FD6" w:rsidP="00E24FD6">
                      <w:pPr>
                        <w:jc w:val="center"/>
                      </w:pPr>
                    </w:p>
                  </w:txbxContent>
                </v:textbox>
              </v:shape>
              <v:shape id="Freeform: Shape 10" o:spid="_x0000_s1034" style="position:absolute;left:54017;top:94826;width:27838;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5" style="position:absolute;left:59774;top:100414;width:18227;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448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6" style="position:absolute;left:58081;top:105240;width:4605;height:4546;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7" style="position:absolute;left:71120;top:95334;width:2370;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8"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" fillcolor="#039" stroked="f"/>
              <w10:wrap anchorx="page" anchory="page"/>
            </v:group>
          </w:pict>
        </mc:Fallback>
      </mc:AlternateContent>
    </w:r>
    <w:r w:rsidR="000E0BEC">
      <w:rPr>
        <w:rFonts w:ascii="Bahnschrift SemiBold Condensed" w:hAnsi="Bahnschrift SemiBold Condensed"/>
        <w:noProof/>
        <w:color w:val="FFFFFF" w:themeColor="background1"/>
        <w:sz w:val="72"/>
        <w:szCs w:val="52"/>
        <w:lang w:eastAsia="en-US"/>
      </w:rPr>
      <w:t xml:space="preserve">   </w:t>
    </w:r>
  </w:p>
  <w:p w14:paraId="41FB64DE" w14:textId="0976FF28" w:rsidR="00D45945" w:rsidRPr="000E0BEC" w:rsidRDefault="000E0BEC" w:rsidP="000E0BEC">
    <w:pPr>
      <w:pStyle w:val="Header"/>
      <w:jc w:val="left"/>
      <w:rPr>
        <w:rFonts w:ascii="Permanent Marker" w:hAnsi="Permanent Marker"/>
        <w:sz w:val="48"/>
        <w:szCs w:val="48"/>
      </w:rPr>
    </w:pPr>
    <w:r>
      <w:rPr>
        <w:rFonts w:ascii="Bahnschrift SemiBold Condensed" w:hAnsi="Bahnschrift SemiBold Condensed"/>
        <w:noProof/>
        <w:color w:val="FFFFFF" w:themeColor="background1"/>
        <w:sz w:val="72"/>
        <w:szCs w:val="52"/>
        <w:lang w:eastAsia="en-US"/>
      </w:rPr>
      <w:t xml:space="preserve">                                            </w:t>
    </w:r>
    <w:r w:rsidRPr="000E0BEC">
      <w:rPr>
        <w:rFonts w:ascii="Permanent Marker" w:hAnsi="Permanent Marker"/>
        <w:noProof/>
        <w:color w:val="FFFFFF" w:themeColor="background1"/>
        <w:sz w:val="56"/>
        <w:szCs w:val="56"/>
        <w:lang w:eastAsia="en-US"/>
      </w:rPr>
      <w:t>Hand</w:t>
    </w:r>
    <w:r>
      <w:rPr>
        <w:rFonts w:ascii="Permanent Marker" w:hAnsi="Permanent Marker"/>
        <w:noProof/>
        <w:color w:val="FFFFFF" w:themeColor="background1"/>
        <w:sz w:val="56"/>
        <w:szCs w:val="56"/>
        <w:lang w:eastAsia="en-US"/>
      </w:rPr>
      <w:t xml:space="preserve"> </w:t>
    </w:r>
    <w:r w:rsidRPr="000E0BEC">
      <w:rPr>
        <w:rFonts w:ascii="Permanent Marker" w:hAnsi="Permanent Marker"/>
        <w:noProof/>
        <w:color w:val="FFFFFF" w:themeColor="background1"/>
        <w:sz w:val="56"/>
        <w:szCs w:val="56"/>
        <w:lang w:eastAsia="en-US"/>
      </w:rPr>
      <w:t>Up</w:t>
    </w:r>
    <w:r w:rsidR="00D45945" w:rsidRPr="000E0BEC">
      <w:rPr>
        <w:rFonts w:ascii="Permanent Marker" w:hAnsi="Permanent Marker"/>
        <w:noProof/>
        <w:color w:val="000000" w:themeColor="text1"/>
        <w:sz w:val="48"/>
        <w:szCs w:val="48"/>
        <w:lang w:eastAsia="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EC"/>
    <w:rsid w:val="00083BAA"/>
    <w:rsid w:val="000C6885"/>
    <w:rsid w:val="000D524C"/>
    <w:rsid w:val="000D7B45"/>
    <w:rsid w:val="000E0BEC"/>
    <w:rsid w:val="000E5896"/>
    <w:rsid w:val="00165DC9"/>
    <w:rsid w:val="001766D6"/>
    <w:rsid w:val="00204F5C"/>
    <w:rsid w:val="0022348F"/>
    <w:rsid w:val="00224485"/>
    <w:rsid w:val="0026243D"/>
    <w:rsid w:val="00267BA3"/>
    <w:rsid w:val="00295EBE"/>
    <w:rsid w:val="002A3BFD"/>
    <w:rsid w:val="002C003A"/>
    <w:rsid w:val="0033581C"/>
    <w:rsid w:val="00374677"/>
    <w:rsid w:val="003E24DF"/>
    <w:rsid w:val="003F0E7F"/>
    <w:rsid w:val="00454CEC"/>
    <w:rsid w:val="004645E9"/>
    <w:rsid w:val="004A2B0D"/>
    <w:rsid w:val="00514DFC"/>
    <w:rsid w:val="00544E31"/>
    <w:rsid w:val="00564809"/>
    <w:rsid w:val="005C2210"/>
    <w:rsid w:val="005E7AC8"/>
    <w:rsid w:val="005F4CC2"/>
    <w:rsid w:val="005F58D2"/>
    <w:rsid w:val="00615018"/>
    <w:rsid w:val="0062123A"/>
    <w:rsid w:val="00646E75"/>
    <w:rsid w:val="006C75B8"/>
    <w:rsid w:val="006E2C12"/>
    <w:rsid w:val="006F6F10"/>
    <w:rsid w:val="007167DB"/>
    <w:rsid w:val="00721A8C"/>
    <w:rsid w:val="00765BD2"/>
    <w:rsid w:val="00782F6F"/>
    <w:rsid w:val="00783E79"/>
    <w:rsid w:val="007B5AE8"/>
    <w:rsid w:val="007F5192"/>
    <w:rsid w:val="0082188E"/>
    <w:rsid w:val="0085357E"/>
    <w:rsid w:val="008B39FE"/>
    <w:rsid w:val="008B7FD5"/>
    <w:rsid w:val="008E6185"/>
    <w:rsid w:val="008F2ADD"/>
    <w:rsid w:val="00A65AD5"/>
    <w:rsid w:val="00A77816"/>
    <w:rsid w:val="00A96CF8"/>
    <w:rsid w:val="00AC3B82"/>
    <w:rsid w:val="00AD330B"/>
    <w:rsid w:val="00B30FBE"/>
    <w:rsid w:val="00B4332D"/>
    <w:rsid w:val="00B50294"/>
    <w:rsid w:val="00BF07B3"/>
    <w:rsid w:val="00C175B3"/>
    <w:rsid w:val="00C539B0"/>
    <w:rsid w:val="00C664CF"/>
    <w:rsid w:val="00C665CF"/>
    <w:rsid w:val="00C70786"/>
    <w:rsid w:val="00C70B15"/>
    <w:rsid w:val="00C8222A"/>
    <w:rsid w:val="00C901E6"/>
    <w:rsid w:val="00CC550A"/>
    <w:rsid w:val="00D4161D"/>
    <w:rsid w:val="00D45945"/>
    <w:rsid w:val="00D56281"/>
    <w:rsid w:val="00D66593"/>
    <w:rsid w:val="00DA4BFB"/>
    <w:rsid w:val="00DA79AD"/>
    <w:rsid w:val="00DF0640"/>
    <w:rsid w:val="00DF4CE5"/>
    <w:rsid w:val="00DF6644"/>
    <w:rsid w:val="00E14A80"/>
    <w:rsid w:val="00E1711E"/>
    <w:rsid w:val="00E24FD6"/>
    <w:rsid w:val="00E55D74"/>
    <w:rsid w:val="00E6540C"/>
    <w:rsid w:val="00E6746D"/>
    <w:rsid w:val="00E81E2A"/>
    <w:rsid w:val="00EE0952"/>
    <w:rsid w:val="00F1795E"/>
    <w:rsid w:val="00F21602"/>
    <w:rsid w:val="00F943F4"/>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4D2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77816"/>
    <w:pPr>
      <w:spacing w:before="40" w:after="200" w:line="288" w:lineRule="auto"/>
    </w:pPr>
    <w:rPr>
      <w:rFonts w:ascii="Abadi Extra Light" w:eastAsiaTheme="minorHAnsi" w:hAnsi="Abadi Extra Light"/>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 w:type="character" w:styleId="Hyperlink">
    <w:name w:val="Hyperlink"/>
    <w:basedOn w:val="DefaultParagraphFont"/>
    <w:uiPriority w:val="99"/>
    <w:unhideWhenUsed/>
    <w:rsid w:val="00A77816"/>
    <w:rPr>
      <w:color w:val="0563C1" w:themeColor="hyperlink"/>
      <w:u w:val="single"/>
    </w:rPr>
  </w:style>
  <w:style w:type="character" w:styleId="UnresolvedMention">
    <w:name w:val="Unresolved Mention"/>
    <w:basedOn w:val="DefaultParagraphFont"/>
    <w:uiPriority w:val="99"/>
    <w:semiHidden/>
    <w:rsid w:val="00A77816"/>
    <w:rPr>
      <w:color w:val="605E5C"/>
      <w:shd w:val="clear" w:color="auto" w:fill="E1DFDD"/>
    </w:rPr>
  </w:style>
  <w:style w:type="character" w:styleId="CommentReference">
    <w:name w:val="annotation reference"/>
    <w:basedOn w:val="DefaultParagraphFont"/>
    <w:uiPriority w:val="99"/>
    <w:semiHidden/>
    <w:unhideWhenUsed/>
    <w:rsid w:val="00BF07B3"/>
    <w:rPr>
      <w:sz w:val="16"/>
      <w:szCs w:val="16"/>
    </w:rPr>
  </w:style>
  <w:style w:type="paragraph" w:styleId="CommentText">
    <w:name w:val="annotation text"/>
    <w:basedOn w:val="Normal"/>
    <w:link w:val="CommentTextChar"/>
    <w:uiPriority w:val="99"/>
    <w:semiHidden/>
    <w:unhideWhenUsed/>
    <w:rsid w:val="00BF07B3"/>
    <w:pPr>
      <w:spacing w:line="240" w:lineRule="auto"/>
    </w:pPr>
    <w:rPr>
      <w:sz w:val="20"/>
    </w:rPr>
  </w:style>
  <w:style w:type="character" w:customStyle="1" w:styleId="CommentTextChar">
    <w:name w:val="Comment Text Char"/>
    <w:basedOn w:val="DefaultParagraphFont"/>
    <w:link w:val="CommentText"/>
    <w:uiPriority w:val="99"/>
    <w:semiHidden/>
    <w:rsid w:val="00BF07B3"/>
    <w:rPr>
      <w:rFonts w:ascii="Abadi Extra Light" w:eastAsiaTheme="minorHAnsi" w:hAnsi="Abadi Extra Light"/>
      <w:kern w:val="20"/>
      <w:sz w:val="20"/>
      <w:szCs w:val="20"/>
    </w:rPr>
  </w:style>
  <w:style w:type="paragraph" w:styleId="CommentSubject">
    <w:name w:val="annotation subject"/>
    <w:basedOn w:val="CommentText"/>
    <w:next w:val="CommentText"/>
    <w:link w:val="CommentSubjectChar"/>
    <w:uiPriority w:val="99"/>
    <w:semiHidden/>
    <w:unhideWhenUsed/>
    <w:rsid w:val="00BF07B3"/>
    <w:rPr>
      <w:b/>
      <w:bCs/>
    </w:rPr>
  </w:style>
  <w:style w:type="character" w:customStyle="1" w:styleId="CommentSubjectChar">
    <w:name w:val="Comment Subject Char"/>
    <w:basedOn w:val="CommentTextChar"/>
    <w:link w:val="CommentSubject"/>
    <w:uiPriority w:val="99"/>
    <w:semiHidden/>
    <w:rsid w:val="00BF07B3"/>
    <w:rPr>
      <w:rFonts w:ascii="Abadi Extra Light" w:eastAsiaTheme="minorHAnsi" w:hAnsi="Abadi Extra Light"/>
      <w:b/>
      <w:bCs/>
      <w:kern w:val="20"/>
      <w:sz w:val="20"/>
      <w:szCs w:val="20"/>
    </w:rPr>
  </w:style>
  <w:style w:type="paragraph" w:styleId="BalloonText">
    <w:name w:val="Balloon Text"/>
    <w:basedOn w:val="Normal"/>
    <w:link w:val="BalloonTextChar"/>
    <w:uiPriority w:val="99"/>
    <w:semiHidden/>
    <w:unhideWhenUsed/>
    <w:rsid w:val="00BF07B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7B3"/>
    <w:rPr>
      <w:rFonts w:ascii="Segoe UI" w:eastAsiaTheme="minorHAnsi" w:hAnsi="Segoe UI" w:cs="Segoe UI"/>
      <w:kern w:val="20"/>
      <w:sz w:val="18"/>
      <w:szCs w:val="18"/>
    </w:rPr>
  </w:style>
  <w:style w:type="table" w:styleId="TableGrid">
    <w:name w:val="Table Grid"/>
    <w:basedOn w:val="TableNormal"/>
    <w:uiPriority w:val="39"/>
    <w:rsid w:val="00267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hyperlink" Target="mailto:Hand.up@gmail.com" TargetMode="External"/><Relationship Id="rId4" Type="http://schemas.openxmlformats.org/officeDocument/2006/relationships/customXml" Target="../customXml/item4.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to\AppData\Local\Packages\Microsoft.Office.Desktop_8wekyb3d8bbwe\LocalCache\Roaming\Microsoft\Templates\Blue%20spher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3.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B2718A-F93E-466D-AC9B-362679064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letterhead</Template>
  <TotalTime>0</TotalTime>
  <Pages>1</Pages>
  <Words>118</Words>
  <Characters>674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2019-12-05T21:05:00Z</dcterms:created>
  <dcterms:modified xsi:type="dcterms:W3CDTF">2019-12-05T21:20:00Z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