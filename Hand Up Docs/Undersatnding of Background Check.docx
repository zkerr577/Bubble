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507670" w14:textId="2486363E" w:rsidR="00D45945" w:rsidRDefault="000E0BEC" w:rsidP="0085357E">
      <w:pPr>
        <w:pStyle w:val="ContactInfo"/>
      </w:pPr>
      <w:r>
        <w:t>Hand Up, LLC</w:t>
      </w:r>
      <w:r w:rsidR="00A77816">
        <w:t>.</w:t>
      </w:r>
    </w:p>
    <w:p w14:paraId="2A3B73D9" w14:textId="406953D1" w:rsidR="000E0BEC" w:rsidRPr="000E0BEC" w:rsidRDefault="000E0BEC" w:rsidP="0085357E">
      <w:pPr>
        <w:pStyle w:val="ContactInfo"/>
      </w:pPr>
      <w:r>
        <w:t>Pittsburgh, PA 15282</w:t>
      </w:r>
    </w:p>
    <w:p w14:paraId="5ADC9249" w14:textId="3B096F12" w:rsidR="00D45945" w:rsidRDefault="00A77816" w:rsidP="0085357E">
      <w:pPr>
        <w:pStyle w:val="ContactInfo"/>
      </w:pPr>
      <w:r>
        <w:t>+39 347 294 5907</w:t>
      </w:r>
    </w:p>
    <w:p w14:paraId="73F6DCFA" w14:textId="52B5D3AB" w:rsidR="00A77816" w:rsidRDefault="008F2ADD" w:rsidP="0085357E">
      <w:pPr>
        <w:pStyle w:val="ContactInfo"/>
      </w:pPr>
      <w:hyperlink r:id="rId10" w:history="1">
        <w:r w:rsidR="00A77816" w:rsidRPr="00D43B15">
          <w:rPr>
            <w:rStyle w:val="Hyperlink"/>
          </w:rPr>
          <w:t>Hand.up@gmail.com</w:t>
        </w:r>
      </w:hyperlink>
    </w:p>
    <w:p w14:paraId="31D0764B" w14:textId="2A88DB46" w:rsidR="00D45945" w:rsidRPr="00A77816" w:rsidRDefault="00A77816" w:rsidP="0085357E">
      <w:pPr>
        <w:pStyle w:val="ContactInfo"/>
        <w:rPr>
          <w:rStyle w:val="Strong"/>
          <w:b w:val="0"/>
          <w:bCs w:val="0"/>
        </w:rPr>
      </w:pPr>
      <w:r>
        <w:rPr>
          <w:rStyle w:val="Strong"/>
          <w:b w:val="0"/>
          <w:bCs w:val="0"/>
        </w:rPr>
        <w:t>https://www.handup.com/</w:t>
      </w:r>
    </w:p>
    <w:p w14:paraId="6DEA9499" w14:textId="77777777" w:rsidR="00A77816" w:rsidRDefault="00A77816" w:rsidP="003E24DF">
      <w:pPr>
        <w:rPr>
          <w:rFonts w:ascii="Calibri" w:hAnsi="Calibri"/>
          <w:noProof/>
          <w:color w:val="000000" w:themeColor="text1"/>
          <w:sz w:val="22"/>
        </w:rPr>
      </w:pPr>
    </w:p>
    <w:p w14:paraId="329C376E" w14:textId="77777777" w:rsidR="00A77816" w:rsidRDefault="00A77816" w:rsidP="003E24DF">
      <w:pPr>
        <w:rPr>
          <w:rFonts w:ascii="Calibri" w:hAnsi="Calibri"/>
          <w:noProof/>
          <w:color w:val="000000" w:themeColor="text1"/>
          <w:sz w:val="22"/>
        </w:rPr>
      </w:pPr>
    </w:p>
    <w:p w14:paraId="1C5CA64C" w14:textId="42DE76A0" w:rsidR="00A77816" w:rsidRDefault="00782F6F" w:rsidP="003E24DF">
      <w:pPr>
        <w:rPr>
          <w:rFonts w:ascii="Abadi" w:hAnsi="Abadi"/>
          <w:noProof/>
          <w:color w:val="000000" w:themeColor="text1"/>
          <w:szCs w:val="22"/>
        </w:rPr>
      </w:pPr>
      <w:r>
        <w:rPr>
          <w:rFonts w:ascii="Abadi" w:hAnsi="Abadi"/>
          <w:noProof/>
          <w:color w:val="000000" w:themeColor="text1"/>
          <w:szCs w:val="22"/>
        </w:rPr>
        <w:t>Understanding of Background Check</w:t>
      </w:r>
    </w:p>
    <w:p w14:paraId="2745647F" w14:textId="71D87BDF" w:rsidR="00544E31" w:rsidRDefault="00B4332D" w:rsidP="00782F6F">
      <w:pPr>
        <w:ind w:firstLine="720"/>
        <w:rPr>
          <w:noProof/>
          <w:color w:val="000000" w:themeColor="text1"/>
          <w:szCs w:val="22"/>
        </w:rPr>
      </w:pPr>
      <w:r w:rsidRPr="00B4332D">
        <w:rPr>
          <w:noProof/>
          <w:color w:val="000000" w:themeColor="text1"/>
          <w:szCs w:val="22"/>
        </w:rPr>
        <mc:AlternateContent>
          <mc:Choice Requires="wps">
            <w:drawing>
              <wp:anchor distT="45720" distB="45720" distL="114300" distR="114300" simplePos="0" relativeHeight="251682816" behindDoc="0" locked="0" layoutInCell="1" allowOverlap="1" wp14:anchorId="6B871A96" wp14:editId="476649CB">
                <wp:simplePos x="0" y="0"/>
                <wp:positionH relativeFrom="column">
                  <wp:posOffset>4798515</wp:posOffset>
                </wp:positionH>
                <wp:positionV relativeFrom="paragraph">
                  <wp:posOffset>81280</wp:posOffset>
                </wp:positionV>
                <wp:extent cx="579755" cy="21780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 cy="217805"/>
                        </a:xfrm>
                        <a:prstGeom prst="rect">
                          <a:avLst/>
                        </a:prstGeom>
                        <a:noFill/>
                        <a:ln w="9525">
                          <a:noFill/>
                          <a:miter lim="800000"/>
                          <a:headEnd/>
                          <a:tailEnd/>
                        </a:ln>
                      </wps:spPr>
                      <wps:txbx>
                        <w:txbxContent>
                          <w:p w14:paraId="08AD8C62" w14:textId="11DBF24E" w:rsidR="00B4332D" w:rsidRPr="00B4332D" w:rsidRDefault="00B4332D">
                            <w:pPr>
                              <w:rPr>
                                <w:rFonts w:ascii="Abadi" w:hAnsi="Abadi"/>
                                <w:sz w:val="14"/>
                                <w:szCs w:val="10"/>
                              </w:rPr>
                            </w:pPr>
                            <w:r w:rsidRPr="00B4332D">
                              <w:rPr>
                                <w:rFonts w:ascii="Abadi" w:hAnsi="Abadi"/>
                                <w:sz w:val="14"/>
                                <w:szCs w:val="10"/>
                              </w:rPr>
                              <w:t>Individual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871A96" id="_x0000_t202" coordsize="21600,21600" o:spt="202" path="m,l,21600r21600,l21600,xe">
                <v:stroke joinstyle="miter"/>
                <v:path gradientshapeok="t" o:connecttype="rect"/>
              </v:shapetype>
              <v:shape id="Text Box 2" o:spid="_x0000_s1026" type="#_x0000_t202" style="position:absolute;left:0;text-align:left;margin-left:377.85pt;margin-top:6.4pt;width:45.65pt;height:17.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" filled="f" stroked="f">
                <v:textbox>
                  <w:txbxContent>
                    <w:p w14:paraId="08AD8C62" w14:textId="11DBF24E" w:rsidR="00B4332D" w:rsidRPr="00B4332D" w:rsidRDefault="00B4332D">
                      <w:pPr>
                        <w:rPr>
                          <w:rFonts w:ascii="Abadi" w:hAnsi="Abadi"/>
                          <w:sz w:val="14"/>
                          <w:szCs w:val="10"/>
                        </w:rPr>
                      </w:pPr>
                      <w:r w:rsidRPr="00B4332D">
                        <w:rPr>
                          <w:rFonts w:ascii="Abadi" w:hAnsi="Abadi"/>
                          <w:sz w:val="14"/>
                          <w:szCs w:val="10"/>
                        </w:rPr>
                        <w:t>Individual</w:t>
                      </w:r>
                    </w:p>
                  </w:txbxContent>
                </v:textbox>
              </v:shape>
            </w:pict>
          </mc:Fallback>
        </mc:AlternateContent>
      </w:r>
      <w:r w:rsidR="00A77816">
        <w:rPr>
          <w:noProof/>
          <w:color w:val="000000" w:themeColor="text1"/>
          <w:szCs w:val="22"/>
        </w:rPr>
        <w:t xml:space="preserve">This </w:t>
      </w:r>
      <w:r w:rsidR="00782F6F">
        <w:rPr>
          <w:noProof/>
          <w:color w:val="000000" w:themeColor="text1"/>
          <w:szCs w:val="22"/>
        </w:rPr>
        <w:t xml:space="preserve">document explains the necessity of a background check of </w:t>
      </w:r>
      <w:r w:rsidR="00782F6F">
        <w:rPr>
          <w:noProof/>
          <w:color w:val="000000" w:themeColor="text1"/>
          <w:szCs w:val="22"/>
          <w:u w:val="single"/>
        </w:rPr>
        <w:t>                                     </w:t>
      </w:r>
      <w:r w:rsidR="00D4161D">
        <w:rPr>
          <w:noProof/>
          <w:color w:val="000000" w:themeColor="text1"/>
          <w:szCs w:val="22"/>
        </w:rPr>
        <w:t xml:space="preserve">, hereinafter referred to as the </w:t>
      </w:r>
      <w:r w:rsidR="00782F6F">
        <w:rPr>
          <w:noProof/>
          <w:color w:val="000000" w:themeColor="text1"/>
          <w:szCs w:val="22"/>
        </w:rPr>
        <w:t>individual</w:t>
      </w:r>
      <w:r w:rsidR="000D524C">
        <w:rPr>
          <w:noProof/>
          <w:color w:val="000000" w:themeColor="text1"/>
          <w:szCs w:val="22"/>
        </w:rPr>
        <w:t>.</w:t>
      </w:r>
      <w:r w:rsidR="00782F6F">
        <w:rPr>
          <w:noProof/>
          <w:color w:val="000000" w:themeColor="text1"/>
          <w:szCs w:val="22"/>
        </w:rPr>
        <w:t xml:space="preserve"> To ensure full transparency on the individuals behalf and for a complete assessment of risks and liability prior to program entry, a background check through local law enforcement agencies is required. </w:t>
      </w:r>
      <w:r w:rsidR="00DF4CE5">
        <w:rPr>
          <w:noProof/>
          <w:color w:val="000000" w:themeColor="text1"/>
          <w:szCs w:val="22"/>
        </w:rPr>
        <w:t xml:space="preserve">The only two areas Hand Up are worried about is open warrants and criminal record. Upon receipt of background check results, determination of eligibility for the Hand Up program will be made on a case-by-case basis. </w:t>
      </w:r>
    </w:p>
    <w:p w14:paraId="5E6BCBBE" w14:textId="0C714442" w:rsidR="00DF4CE5" w:rsidRPr="005F4CC2" w:rsidRDefault="00B4332D" w:rsidP="00782F6F">
      <w:pPr>
        <w:ind w:firstLine="720"/>
        <w:rPr>
          <w:noProof/>
          <w:color w:val="000000" w:themeColor="text1"/>
          <w:szCs w:val="22"/>
        </w:rPr>
      </w:pPr>
      <w:r w:rsidRPr="00B4332D">
        <w:rPr>
          <w:noProof/>
          <w:color w:val="000000" w:themeColor="text1"/>
          <w:szCs w:val="22"/>
        </w:rPr>
        <mc:AlternateContent>
          <mc:Choice Requires="wps">
            <w:drawing>
              <wp:anchor distT="45720" distB="45720" distL="114300" distR="114300" simplePos="0" relativeHeight="251684864" behindDoc="0" locked="0" layoutInCell="1" allowOverlap="1" wp14:anchorId="70544FDF" wp14:editId="0BF90BC3">
                <wp:simplePos x="0" y="0"/>
                <wp:positionH relativeFrom="column">
                  <wp:posOffset>2865451</wp:posOffset>
                </wp:positionH>
                <wp:positionV relativeFrom="paragraph">
                  <wp:posOffset>80806</wp:posOffset>
                </wp:positionV>
                <wp:extent cx="764275" cy="21780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4275" cy="217805"/>
                        </a:xfrm>
                        <a:prstGeom prst="rect">
                          <a:avLst/>
                        </a:prstGeom>
                        <a:noFill/>
                        <a:ln w="9525">
                          <a:noFill/>
                          <a:miter lim="800000"/>
                          <a:headEnd/>
                          <a:tailEnd/>
                        </a:ln>
                      </wps:spPr>
                      <wps:txbx>
                        <w:txbxContent>
                          <w:p w14:paraId="2DA77647" w14:textId="2EF58D77" w:rsidR="00B4332D" w:rsidRPr="00B4332D" w:rsidRDefault="00B4332D" w:rsidP="00B4332D">
                            <w:pPr>
                              <w:rPr>
                                <w:rFonts w:ascii="Abadi" w:hAnsi="Abadi"/>
                                <w:sz w:val="14"/>
                                <w:szCs w:val="10"/>
                              </w:rPr>
                            </w:pPr>
                            <w:r>
                              <w:rPr>
                                <w:rFonts w:ascii="Abadi" w:hAnsi="Abadi"/>
                                <w:sz w:val="14"/>
                                <w:szCs w:val="10"/>
                              </w:rPr>
                              <w:t>County,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44FDF" id="_x0000_s1027" type="#_x0000_t202" style="position:absolute;left:0;text-align:left;margin-left:225.65pt;margin-top:6.35pt;width:60.2pt;height:17.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" filled="f" stroked="f">
                <v:textbox>
                  <w:txbxContent>
                    <w:p w14:paraId="2DA77647" w14:textId="2EF58D77" w:rsidR="00B4332D" w:rsidRPr="00B4332D" w:rsidRDefault="00B4332D" w:rsidP="00B4332D">
                      <w:pPr>
                        <w:rPr>
                          <w:rFonts w:ascii="Abadi" w:hAnsi="Abadi"/>
                          <w:sz w:val="14"/>
                          <w:szCs w:val="10"/>
                        </w:rPr>
                      </w:pPr>
                      <w:r>
                        <w:rPr>
                          <w:rFonts w:ascii="Abadi" w:hAnsi="Abadi"/>
                          <w:sz w:val="14"/>
                          <w:szCs w:val="10"/>
                        </w:rPr>
                        <w:t>County, State</w:t>
                      </w:r>
                    </w:p>
                  </w:txbxContent>
                </v:textbox>
              </v:shape>
            </w:pict>
          </mc:Fallback>
        </mc:AlternateContent>
      </w:r>
      <w:r w:rsidR="005F4CC2">
        <w:rPr>
          <w:noProof/>
          <w:color w:val="000000" w:themeColor="text1"/>
          <w:szCs w:val="22"/>
        </w:rPr>
        <w:t xml:space="preserve">The individual currently resides in </w:t>
      </w:r>
      <w:r w:rsidR="005F4CC2">
        <w:rPr>
          <w:noProof/>
          <w:color w:val="000000" w:themeColor="text1"/>
          <w:szCs w:val="22"/>
          <w:u w:val="single"/>
        </w:rPr>
        <w:t>                                     </w:t>
      </w:r>
      <w:r w:rsidR="005F4CC2">
        <w:rPr>
          <w:noProof/>
          <w:color w:val="000000" w:themeColor="text1"/>
          <w:szCs w:val="22"/>
        </w:rPr>
        <w:t xml:space="preserve">, and the background check will be conducted by an agency(ies) that cover that area. </w:t>
      </w:r>
    </w:p>
    <w:p w14:paraId="0A3D200E" w14:textId="4CE2E510" w:rsidR="000C6885" w:rsidRDefault="000C6885" w:rsidP="00165DC9">
      <w:pPr>
        <w:ind w:firstLine="720"/>
        <w:rPr>
          <w:noProof/>
          <w:color w:val="000000" w:themeColor="text1"/>
          <w:szCs w:val="22"/>
        </w:rPr>
      </w:pPr>
    </w:p>
    <w:p w14:paraId="2C68A1FC" w14:textId="3FB7CC2D" w:rsidR="000C6885" w:rsidRDefault="000C6885" w:rsidP="00165DC9">
      <w:pPr>
        <w:ind w:firstLine="720"/>
        <w:rPr>
          <w:noProof/>
          <w:color w:val="000000" w:themeColor="text1"/>
          <w:szCs w:val="22"/>
        </w:rPr>
      </w:pPr>
    </w:p>
    <w:p w14:paraId="3BBEDA6A" w14:textId="632ED5A3" w:rsidR="000C6885" w:rsidRDefault="000C6885" w:rsidP="00165DC9">
      <w:pPr>
        <w:ind w:firstLine="720"/>
        <w:rPr>
          <w:noProof/>
          <w:color w:val="000000" w:themeColor="text1"/>
          <w:szCs w:val="22"/>
        </w:rPr>
      </w:pPr>
    </w:p>
    <w:p w14:paraId="2C213652" w14:textId="0EFDAE05" w:rsidR="000C6885" w:rsidRDefault="000C6885" w:rsidP="00165DC9">
      <w:pPr>
        <w:ind w:firstLine="720"/>
        <w:rPr>
          <w:noProof/>
          <w:color w:val="000000" w:themeColor="text1"/>
          <w:szCs w:val="22"/>
        </w:rPr>
      </w:pPr>
    </w:p>
    <w:p w14:paraId="1EB88538" w14:textId="75EFE200" w:rsidR="000C6885" w:rsidRDefault="000C6885" w:rsidP="00165DC9">
      <w:pPr>
        <w:ind w:firstLine="720"/>
        <w:rPr>
          <w:noProof/>
          <w:color w:val="000000" w:themeColor="text1"/>
          <w:szCs w:val="22"/>
        </w:rPr>
      </w:pPr>
    </w:p>
    <w:p w14:paraId="2C6FD6FD" w14:textId="75F9B50F" w:rsidR="000C6885" w:rsidRDefault="000C6885" w:rsidP="00165DC9">
      <w:pPr>
        <w:ind w:firstLine="720"/>
        <w:rPr>
          <w:noProof/>
          <w:color w:val="000000" w:themeColor="text1"/>
          <w:szCs w:val="22"/>
        </w:rPr>
      </w:pPr>
    </w:p>
    <w:p w14:paraId="245F342A" w14:textId="2CB333D7" w:rsidR="000C6885" w:rsidRDefault="000C6885" w:rsidP="00165DC9">
      <w:pPr>
        <w:ind w:firstLine="720"/>
        <w:rPr>
          <w:noProof/>
          <w:color w:val="000000" w:themeColor="text1"/>
          <w:szCs w:val="22"/>
        </w:rPr>
      </w:pPr>
    </w:p>
    <w:p w14:paraId="594699FD" w14:textId="4B6FF1F7" w:rsidR="00544E31" w:rsidRDefault="00544E31" w:rsidP="00165DC9">
      <w:pPr>
        <w:ind w:firstLine="720"/>
        <w:rPr>
          <w:noProof/>
          <w:color w:val="000000" w:themeColor="text1"/>
          <w:szCs w:val="22"/>
        </w:rPr>
      </w:pPr>
    </w:p>
    <w:p w14:paraId="657F1D72" w14:textId="256CBCF2" w:rsidR="00544E31" w:rsidRDefault="000C6885" w:rsidP="00165DC9">
      <w:pPr>
        <w:ind w:firstLine="720"/>
        <w:rPr>
          <w:noProof/>
          <w:color w:val="000000" w:themeColor="text1"/>
          <w:szCs w:val="22"/>
        </w:rPr>
      </w:pPr>
      <w:r w:rsidRPr="00165DC9">
        <w:rPr>
          <w:rFonts w:ascii="Abadi" w:hAnsi="Abadi"/>
          <w:noProof/>
          <w:color w:val="000000" w:themeColor="text1"/>
          <w:szCs w:val="22"/>
        </w:rPr>
        <mc:AlternateContent>
          <mc:Choice Requires="wps">
            <w:drawing>
              <wp:anchor distT="45720" distB="45720" distL="114300" distR="114300" simplePos="0" relativeHeight="251670528" behindDoc="0" locked="0" layoutInCell="1" allowOverlap="1" wp14:anchorId="0C0F440B" wp14:editId="33CE2071">
                <wp:simplePos x="0" y="0"/>
                <wp:positionH relativeFrom="margin">
                  <wp:posOffset>0</wp:posOffset>
                </wp:positionH>
                <wp:positionV relativeFrom="paragraph">
                  <wp:posOffset>116205</wp:posOffset>
                </wp:positionV>
                <wp:extent cx="1457325" cy="2476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247650"/>
                        </a:xfrm>
                        <a:prstGeom prst="rect">
                          <a:avLst/>
                        </a:prstGeom>
                        <a:noFill/>
                        <a:ln w="9525">
                          <a:noFill/>
                          <a:miter lim="800000"/>
                          <a:headEnd/>
                          <a:tailEnd/>
                        </a:ln>
                      </wps:spPr>
                      <wps:txbx>
                        <w:txbxContent>
                          <w:p w14:paraId="78902A4F" w14:textId="2A9BC09F" w:rsidR="00165DC9" w:rsidRPr="00165DC9" w:rsidRDefault="00165DC9">
                            <w:pPr>
                              <w:rPr>
                                <w:rFonts w:ascii="Abadi" w:hAnsi="Abadi"/>
                                <w:sz w:val="14"/>
                                <w:szCs w:val="10"/>
                              </w:rPr>
                            </w:pPr>
                            <w:r>
                              <w:rPr>
                                <w:rFonts w:ascii="Abadi" w:hAnsi="Abadi"/>
                                <w:sz w:val="14"/>
                                <w:szCs w:val="10"/>
                              </w:rPr>
                              <w:t>Andrew Kerr</w:t>
                            </w:r>
                            <w:r w:rsidR="000D524C">
                              <w:rPr>
                                <w:rFonts w:ascii="Abadi" w:hAnsi="Abadi"/>
                                <w:sz w:val="14"/>
                                <w:szCs w:val="10"/>
                              </w:rPr>
                              <w:t xml:space="preserve">, </w:t>
                            </w:r>
                            <w:r w:rsidR="00F943F4">
                              <w:rPr>
                                <w:rFonts w:ascii="Abadi" w:hAnsi="Abadi"/>
                                <w:sz w:val="14"/>
                                <w:szCs w:val="10"/>
                              </w:rPr>
                              <w:t>Co-</w:t>
                            </w:r>
                            <w:r w:rsidR="000D524C">
                              <w:rPr>
                                <w:rFonts w:ascii="Abadi" w:hAnsi="Abadi"/>
                                <w:sz w:val="14"/>
                                <w:szCs w:val="10"/>
                              </w:rPr>
                              <w:t>Founder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F440B" id="_x0000_s1028" type="#_x0000_t202" style="position:absolute;left:0;text-align:left;margin-left:0;margin-top:9.15pt;width:114.75pt;height:19.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" filled="f" stroked="f">
                <v:textbox>
                  <w:txbxContent>
                    <w:p w14:paraId="78902A4F" w14:textId="2A9BC09F" w:rsidR="00165DC9" w:rsidRPr="00165DC9" w:rsidRDefault="00165DC9">
                      <w:pPr>
                        <w:rPr>
                          <w:rFonts w:ascii="Abadi" w:hAnsi="Abadi"/>
                          <w:sz w:val="14"/>
                          <w:szCs w:val="10"/>
                        </w:rPr>
                      </w:pPr>
                      <w:r>
                        <w:rPr>
                          <w:rFonts w:ascii="Abadi" w:hAnsi="Abadi"/>
                          <w:sz w:val="14"/>
                          <w:szCs w:val="10"/>
                        </w:rPr>
                        <w:t>Andrew Kerr</w:t>
                      </w:r>
                      <w:r w:rsidR="000D524C">
                        <w:rPr>
                          <w:rFonts w:ascii="Abadi" w:hAnsi="Abadi"/>
                          <w:sz w:val="14"/>
                          <w:szCs w:val="10"/>
                        </w:rPr>
                        <w:t xml:space="preserve">, </w:t>
                      </w:r>
                      <w:r w:rsidR="00F943F4">
                        <w:rPr>
                          <w:rFonts w:ascii="Abadi" w:hAnsi="Abadi"/>
                          <w:sz w:val="14"/>
                          <w:szCs w:val="10"/>
                        </w:rPr>
                        <w:t>Co-</w:t>
                      </w:r>
                      <w:r w:rsidR="000D524C">
                        <w:rPr>
                          <w:rFonts w:ascii="Abadi" w:hAnsi="Abadi"/>
                          <w:sz w:val="14"/>
                          <w:szCs w:val="10"/>
                        </w:rPr>
                        <w:t>Founder</w:t>
                      </w:r>
                    </w:p>
                  </w:txbxContent>
                </v:textbox>
                <w10:wrap anchorx="margin"/>
              </v:shape>
            </w:pict>
          </mc:Fallback>
        </mc:AlternateContent>
      </w:r>
      <w:r w:rsidRPr="00165DC9">
        <w:rPr>
          <w:rFonts w:ascii="Abadi" w:hAnsi="Abadi"/>
          <w:noProof/>
          <w:color w:val="000000" w:themeColor="text1"/>
          <w:szCs w:val="22"/>
        </w:rPr>
        <mc:AlternateContent>
          <mc:Choice Requires="wps">
            <w:drawing>
              <wp:anchor distT="45720" distB="45720" distL="114300" distR="114300" simplePos="0" relativeHeight="251674624" behindDoc="0" locked="0" layoutInCell="1" allowOverlap="1" wp14:anchorId="2C3A5D58" wp14:editId="7106FABD">
                <wp:simplePos x="0" y="0"/>
                <wp:positionH relativeFrom="margin">
                  <wp:posOffset>0</wp:posOffset>
                </wp:positionH>
                <wp:positionV relativeFrom="paragraph">
                  <wp:posOffset>1213485</wp:posOffset>
                </wp:positionV>
                <wp:extent cx="1038225" cy="22860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28600"/>
                        </a:xfrm>
                        <a:prstGeom prst="rect">
                          <a:avLst/>
                        </a:prstGeom>
                        <a:noFill/>
                        <a:ln w="9525">
                          <a:noFill/>
                          <a:miter lim="800000"/>
                          <a:headEnd/>
                          <a:tailEnd/>
                        </a:ln>
                      </wps:spPr>
                      <wps:txbx>
                        <w:txbxContent>
                          <w:p w14:paraId="6665F774" w14:textId="3F243F43" w:rsidR="00165DC9" w:rsidRPr="00165DC9" w:rsidRDefault="00782F6F" w:rsidP="00165DC9">
                            <w:pPr>
                              <w:rPr>
                                <w:rFonts w:ascii="Abadi" w:hAnsi="Abadi"/>
                                <w:sz w:val="14"/>
                                <w:szCs w:val="10"/>
                              </w:rPr>
                            </w:pPr>
                            <w:r>
                              <w:rPr>
                                <w:rFonts w:ascii="Abadi" w:hAnsi="Abadi"/>
                                <w:sz w:val="14"/>
                                <w:szCs w:val="10"/>
                              </w:rPr>
                              <w:t>Individ</w:t>
                            </w:r>
                            <w:bookmarkStart w:id="0" w:name="_GoBack"/>
                            <w:bookmarkEnd w:id="0"/>
                            <w:r>
                              <w:rPr>
                                <w:rFonts w:ascii="Abadi" w:hAnsi="Abadi"/>
                                <w:sz w:val="14"/>
                                <w:szCs w:val="10"/>
                              </w:rPr>
                              <w: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A5D58" id="_x0000_s1029" type="#_x0000_t202" style="position:absolute;left:0;text-align:left;margin-left:0;margin-top:95.55pt;width:81.75pt;height:18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" filled="f" stroked="f">
                <v:textbox>
                  <w:txbxContent>
                    <w:p w14:paraId="6665F774" w14:textId="3F243F43" w:rsidR="00165DC9" w:rsidRPr="00165DC9" w:rsidRDefault="00782F6F" w:rsidP="00165DC9">
                      <w:pPr>
                        <w:rPr>
                          <w:rFonts w:ascii="Abadi" w:hAnsi="Abadi"/>
                          <w:sz w:val="14"/>
                          <w:szCs w:val="10"/>
                        </w:rPr>
                      </w:pPr>
                      <w:r>
                        <w:rPr>
                          <w:rFonts w:ascii="Abadi" w:hAnsi="Abadi"/>
                          <w:sz w:val="14"/>
                          <w:szCs w:val="10"/>
                        </w:rPr>
                        <w:t>Individ</w:t>
                      </w:r>
                      <w:bookmarkStart w:id="1" w:name="_GoBack"/>
                      <w:bookmarkEnd w:id="1"/>
                      <w:r>
                        <w:rPr>
                          <w:rFonts w:ascii="Abadi" w:hAnsi="Abadi"/>
                          <w:sz w:val="14"/>
                          <w:szCs w:val="10"/>
                        </w:rPr>
                        <w:t>ual</w:t>
                      </w:r>
                    </w:p>
                  </w:txbxContent>
                </v:textbox>
                <w10:wrap anchorx="margin"/>
              </v:shape>
            </w:pict>
          </mc:Fallback>
        </mc:AlternateContent>
      </w:r>
      <w:r>
        <w:rPr>
          <w:noProof/>
          <w:color w:val="000000" w:themeColor="text1"/>
          <w:szCs w:val="22"/>
        </w:rPr>
        <mc:AlternateContent>
          <mc:Choice Requires="wps">
            <w:drawing>
              <wp:anchor distT="0" distB="0" distL="114300" distR="114300" simplePos="0" relativeHeight="251676672" behindDoc="0" locked="0" layoutInCell="1" allowOverlap="1" wp14:anchorId="4C528C44" wp14:editId="6500F6BF">
                <wp:simplePos x="0" y="0"/>
                <wp:positionH relativeFrom="margin">
                  <wp:posOffset>0</wp:posOffset>
                </wp:positionH>
                <wp:positionV relativeFrom="paragraph">
                  <wp:posOffset>168910</wp:posOffset>
                </wp:positionV>
                <wp:extent cx="243840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24384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66E6E" id="Straight Connector 18"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3.3pt" to="192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" strokecolor="black [3213]" strokeweight=".5pt">
                <v:stroke joinstyle="miter"/>
                <w10:wrap anchorx="margin"/>
              </v:line>
            </w:pict>
          </mc:Fallback>
        </mc:AlternateContent>
      </w:r>
      <w:r>
        <w:rPr>
          <w:noProof/>
          <w:color w:val="000000" w:themeColor="text1"/>
          <w:szCs w:val="22"/>
        </w:rPr>
        <mc:AlternateContent>
          <mc:Choice Requires="wps">
            <w:drawing>
              <wp:anchor distT="0" distB="0" distL="114300" distR="114300" simplePos="0" relativeHeight="251678720" behindDoc="0" locked="0" layoutInCell="1" allowOverlap="1" wp14:anchorId="13FF0F20" wp14:editId="37FFA245">
                <wp:simplePos x="0" y="0"/>
                <wp:positionH relativeFrom="margin">
                  <wp:posOffset>0</wp:posOffset>
                </wp:positionH>
                <wp:positionV relativeFrom="paragraph">
                  <wp:posOffset>730885</wp:posOffset>
                </wp:positionV>
                <wp:extent cx="243840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24384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E2D6A" id="Straight Connector 24"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7.55pt" to="192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" strokecolor="black [3213]" strokeweight=".5pt">
                <v:stroke joinstyle="miter"/>
                <w10:wrap anchorx="margin"/>
              </v:line>
            </w:pict>
          </mc:Fallback>
        </mc:AlternateContent>
      </w:r>
    </w:p>
    <w:p w14:paraId="12FA838A" w14:textId="43DF8306" w:rsidR="00544E31" w:rsidRDefault="000D524C" w:rsidP="00165DC9">
      <w:pPr>
        <w:ind w:firstLine="720"/>
        <w:rPr>
          <w:noProof/>
          <w:color w:val="000000" w:themeColor="text1"/>
          <w:szCs w:val="22"/>
        </w:rPr>
      </w:pPr>
      <w:r w:rsidRPr="00165DC9">
        <w:rPr>
          <w:rFonts w:ascii="Abadi" w:hAnsi="Abadi"/>
          <w:noProof/>
          <w:color w:val="000000" w:themeColor="text1"/>
          <w:szCs w:val="22"/>
        </w:rPr>
        <mc:AlternateContent>
          <mc:Choice Requires="wps">
            <w:drawing>
              <wp:anchor distT="45720" distB="45720" distL="114300" distR="114300" simplePos="0" relativeHeight="251672576" behindDoc="0" locked="0" layoutInCell="1" allowOverlap="1" wp14:anchorId="3E058ED8" wp14:editId="2FC7A5A0">
                <wp:simplePos x="0" y="0"/>
                <wp:positionH relativeFrom="margin">
                  <wp:posOffset>0</wp:posOffset>
                </wp:positionH>
                <wp:positionV relativeFrom="paragraph">
                  <wp:posOffset>340483</wp:posOffset>
                </wp:positionV>
                <wp:extent cx="1162050" cy="22860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28600"/>
                        </a:xfrm>
                        <a:prstGeom prst="rect">
                          <a:avLst/>
                        </a:prstGeom>
                        <a:noFill/>
                        <a:ln w="9525">
                          <a:noFill/>
                          <a:miter lim="800000"/>
                          <a:headEnd/>
                          <a:tailEnd/>
                        </a:ln>
                      </wps:spPr>
                      <wps:txbx>
                        <w:txbxContent>
                          <w:p w14:paraId="5E37EFEC" w14:textId="571B824B" w:rsidR="00165DC9" w:rsidRPr="00165DC9" w:rsidRDefault="00165DC9" w:rsidP="00165DC9">
                            <w:pPr>
                              <w:rPr>
                                <w:rFonts w:ascii="Abadi" w:hAnsi="Abadi"/>
                                <w:sz w:val="14"/>
                                <w:szCs w:val="10"/>
                              </w:rPr>
                            </w:pPr>
                            <w:r>
                              <w:rPr>
                                <w:rFonts w:ascii="Abadi" w:hAnsi="Abadi"/>
                                <w:sz w:val="14"/>
                                <w:szCs w:val="10"/>
                              </w:rPr>
                              <w:t>Zakary Kerr</w:t>
                            </w:r>
                            <w:r w:rsidR="000D524C">
                              <w:rPr>
                                <w:rFonts w:ascii="Abadi" w:hAnsi="Abadi"/>
                                <w:sz w:val="14"/>
                                <w:szCs w:val="10"/>
                              </w:rPr>
                              <w:t>, Co-Founder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58ED8" id="_x0000_s1030" type="#_x0000_t202" style="position:absolute;left:0;text-align:left;margin-left:0;margin-top:26.8pt;width:91.5pt;height:18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" filled="f" stroked="f">
                <v:textbox>
                  <w:txbxContent>
                    <w:p w14:paraId="5E37EFEC" w14:textId="571B824B" w:rsidR="00165DC9" w:rsidRPr="00165DC9" w:rsidRDefault="00165DC9" w:rsidP="00165DC9">
                      <w:pPr>
                        <w:rPr>
                          <w:rFonts w:ascii="Abadi" w:hAnsi="Abadi"/>
                          <w:sz w:val="14"/>
                          <w:szCs w:val="10"/>
                        </w:rPr>
                      </w:pPr>
                      <w:r>
                        <w:rPr>
                          <w:rFonts w:ascii="Abadi" w:hAnsi="Abadi"/>
                          <w:sz w:val="14"/>
                          <w:szCs w:val="10"/>
                        </w:rPr>
                        <w:t>Zakary Kerr</w:t>
                      </w:r>
                      <w:r w:rsidR="000D524C">
                        <w:rPr>
                          <w:rFonts w:ascii="Abadi" w:hAnsi="Abadi"/>
                          <w:sz w:val="14"/>
                          <w:szCs w:val="10"/>
                        </w:rPr>
                        <w:t>, Co-Founder</w:t>
                      </w:r>
                    </w:p>
                  </w:txbxContent>
                </v:textbox>
                <w10:wrap anchorx="margin"/>
              </v:shape>
            </w:pict>
          </mc:Fallback>
        </mc:AlternateContent>
      </w:r>
    </w:p>
    <w:p w14:paraId="005772C1" w14:textId="35DA0877" w:rsidR="00544E31" w:rsidRDefault="00544E31" w:rsidP="00165DC9">
      <w:pPr>
        <w:ind w:firstLine="720"/>
        <w:rPr>
          <w:noProof/>
          <w:color w:val="000000" w:themeColor="text1"/>
          <w:szCs w:val="22"/>
        </w:rPr>
      </w:pPr>
    </w:p>
    <w:p w14:paraId="11FDF035" w14:textId="0D15B6D7" w:rsidR="00544E31" w:rsidRPr="00782F6F" w:rsidRDefault="00E6746D" w:rsidP="00782F6F">
      <w:pPr>
        <w:ind w:firstLine="720"/>
        <w:rPr>
          <w:noProof/>
          <w:color w:val="000000" w:themeColor="text1"/>
          <w:szCs w:val="22"/>
        </w:rPr>
      </w:pPr>
      <w:r>
        <w:rPr>
          <w:noProof/>
          <w:color w:val="000000" w:themeColor="text1"/>
          <w:szCs w:val="22"/>
        </w:rPr>
        <mc:AlternateContent>
          <mc:Choice Requires="wps">
            <w:drawing>
              <wp:anchor distT="0" distB="0" distL="114300" distR="114300" simplePos="0" relativeHeight="251680768" behindDoc="0" locked="0" layoutInCell="1" allowOverlap="1" wp14:anchorId="58E62623" wp14:editId="71033A15">
                <wp:simplePos x="0" y="0"/>
                <wp:positionH relativeFrom="margin">
                  <wp:posOffset>0</wp:posOffset>
                </wp:positionH>
                <wp:positionV relativeFrom="paragraph">
                  <wp:posOffset>269363</wp:posOffset>
                </wp:positionV>
                <wp:extent cx="243840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24384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09069" id="Straight Connector 25" o:spid="_x0000_s1026" style="position:absolute;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1.2pt" to="192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" strokecolor="black [3213]" strokeweight=".5pt">
                <v:stroke joinstyle="miter"/>
                <w10:wrap anchorx="margin"/>
              </v:line>
            </w:pict>
          </mc:Fallback>
        </mc:AlternateContent>
      </w:r>
    </w:p>
    <w:sectPr w:rsidR="00544E31" w:rsidRPr="00782F6F" w:rsidSect="00564809">
      <w:headerReference w:type="default" r:id="rId11"/>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879A7" w14:textId="77777777" w:rsidR="008F2ADD" w:rsidRDefault="008F2ADD" w:rsidP="00D45945">
      <w:pPr>
        <w:spacing w:before="0" w:after="0" w:line="240" w:lineRule="auto"/>
      </w:pPr>
      <w:r>
        <w:separator/>
      </w:r>
    </w:p>
  </w:endnote>
  <w:endnote w:type="continuationSeparator" w:id="0">
    <w:p w14:paraId="51D052CC" w14:textId="77777777" w:rsidR="008F2ADD" w:rsidRDefault="008F2ADD" w:rsidP="00D459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Abadi Extra Light">
    <w:altName w:val="Abadi Extra Light"/>
    <w:charset w:val="00"/>
    <w:family w:val="swiss"/>
    <w:pitch w:val="variable"/>
    <w:sig w:usb0="8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Bahnschrift SemiBold Condensed">
    <w:panose1 w:val="020B0502040204020203"/>
    <w:charset w:val="00"/>
    <w:family w:val="swiss"/>
    <w:pitch w:val="variable"/>
    <w:sig w:usb0="A00002C7" w:usb1="00000002" w:usb2="00000000" w:usb3="00000000" w:csb0="0000019F" w:csb1="00000000"/>
  </w:font>
  <w:font w:name="Permanent Marker">
    <w:panose1 w:val="02000000000000000000"/>
    <w:charset w:val="00"/>
    <w:family w:val="auto"/>
    <w:pitch w:val="variable"/>
    <w:sig w:usb0="80000027" w:usb1="40000042"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F2EE34" w14:textId="77777777" w:rsidR="008F2ADD" w:rsidRDefault="008F2ADD" w:rsidP="00D45945">
      <w:pPr>
        <w:spacing w:before="0" w:after="0" w:line="240" w:lineRule="auto"/>
      </w:pPr>
      <w:r>
        <w:separator/>
      </w:r>
    </w:p>
  </w:footnote>
  <w:footnote w:type="continuationSeparator" w:id="0">
    <w:p w14:paraId="49858DE4" w14:textId="77777777" w:rsidR="008F2ADD" w:rsidRDefault="008F2ADD" w:rsidP="00D4594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2FD91" w14:textId="77777777" w:rsidR="000E0BEC" w:rsidRPr="000E0BEC" w:rsidRDefault="0085357E" w:rsidP="000E0BEC">
    <w:pPr>
      <w:pStyle w:val="Header"/>
      <w:jc w:val="left"/>
      <w:rPr>
        <w:rFonts w:ascii="Bahnschrift SemiBold Condensed" w:hAnsi="Bahnschrift SemiBold Condensed"/>
        <w:noProof/>
        <w:color w:val="FFFFFF" w:themeColor="background1"/>
        <w:sz w:val="52"/>
        <w:szCs w:val="44"/>
        <w:lang w:eastAsia="en-US"/>
      </w:rPr>
    </w:pPr>
    <w:r>
      <w:rPr>
        <w:rFonts w:ascii="Corbel" w:hAnsi="Corbel"/>
        <w:noProof/>
        <w:sz w:val="40"/>
      </w:rPr>
      <mc:AlternateContent>
        <mc:Choice Requires="wpg">
          <w:drawing>
            <wp:anchor distT="0" distB="0" distL="114300" distR="114300" simplePos="0" relativeHeight="251662336" behindDoc="1" locked="0" layoutInCell="1" allowOverlap="1" wp14:anchorId="64A24A45" wp14:editId="7982E23B">
              <wp:simplePos x="0" y="0"/>
              <wp:positionH relativeFrom="page">
                <wp:posOffset>-152400</wp:posOffset>
              </wp:positionH>
              <wp:positionV relativeFrom="page">
                <wp:posOffset>-1238250</wp:posOffset>
              </wp:positionV>
              <wp:extent cx="8185570" cy="12230120"/>
              <wp:effectExtent l="0" t="0" r="6985" b="0"/>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185570" cy="12230120"/>
                        <a:chOff x="0" y="0"/>
                        <a:chExt cx="8185570" cy="12230120"/>
                      </a:xfrm>
                    </wpg:grpSpPr>
                    <wps:wsp>
                      <wps:cNvPr id="1" name="Freeform: Shape 10">
                        <a:extLst>
                          <a:ext uri="{C183D7F6-B498-43B3-948B-1728B52AA6E4}">
                            <adec:decorative xmlns:adec="http://schemas.microsoft.com/office/drawing/2017/decorative" val="1"/>
                          </a:ext>
                        </a:extLst>
                      </wps:cNvPr>
                      <wps:cNvSpPr/>
                      <wps:spPr>
                        <a:xfrm rot="10800000" flipH="1">
                          <a:off x="3920067" y="0"/>
                          <a:ext cx="4063454" cy="401011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rgbClr val="003399"/>
                            </a:gs>
                            <a:gs pos="0">
                              <a:schemeClr val="accent2">
                                <a:alpha val="30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 uri="{C183D7F6-B498-43B3-948B-1728B52AA6E4}">
                            <adec:decorative xmlns:adec="http://schemas.microsoft.com/office/drawing/2017/decorative" val="1"/>
                          </a:ext>
                        </a:extLst>
                      </wps:cNvPr>
                      <wps:cNvSpPr>
                        <a:spLocks noChangeAspect="1"/>
                      </wps:cNvSpPr>
                      <wps:spPr>
                        <a:xfrm>
                          <a:off x="4228042" y="440267"/>
                          <a:ext cx="3226057" cy="318374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3399"/>
                        </a:solidFill>
                        <a:ln w="9525" cap="flat">
                          <a:noFill/>
                          <a:prstDash val="solid"/>
                          <a:miter/>
                        </a:ln>
                      </wps:spPr>
                      <wps:bodyPr rtlCol="0" anchor="ctr"/>
                    </wps:wsp>
                    <wps:wsp>
                      <wps:cNvPr id="15" name="Freeform: Shape 10">
                        <a:extLst>
                          <a:ext uri="{C183D7F6-B498-43B3-948B-1728B52AA6E4}">
                            <adec:decorative xmlns:adec="http://schemas.microsoft.com/office/drawing/2017/decorative" val="1"/>
                          </a:ext>
                        </a:extLst>
                      </wps:cNvPr>
                      <wps:cNvSpPr/>
                      <wps:spPr>
                        <a:xfrm rot="10800000" flipH="1" flipV="1">
                          <a:off x="4436534" y="2971800"/>
                          <a:ext cx="687533" cy="67874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3378">
                            <a:alpha val="22000"/>
                          </a:srgbClr>
                        </a:solidFill>
                        <a:ln w="9525" cap="flat">
                          <a:noFill/>
                          <a:prstDash val="solid"/>
                          <a:miter/>
                        </a:ln>
                      </wps:spPr>
                      <wps:bodyPr rtlCol="0" anchor="ctr"/>
                    </wps:wsp>
                    <wps:wsp>
                      <wps:cNvPr id="17" name="Freeform: Shape 10">
                        <a:extLst>
                          <a:ext uri="{C183D7F6-B498-43B3-948B-1728B52AA6E4}">
                            <adec:decorative xmlns:adec="http://schemas.microsoft.com/office/drawing/2017/decorative" val="1"/>
                          </a:ext>
                        </a:extLst>
                      </wps:cNvPr>
                      <wps:cNvSpPr/>
                      <wps:spPr>
                        <a:xfrm rot="10800000" flipH="1" flipV="1">
                          <a:off x="6502400" y="2810934"/>
                          <a:ext cx="1135342" cy="112086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3378">
                            <a:alpha val="24706"/>
                          </a:srgbClr>
                        </a:solidFill>
                        <a:ln w="9525" cap="flat">
                          <a:noFill/>
                          <a:prstDash val="solid"/>
                          <a:miter/>
                        </a:ln>
                      </wps:spPr>
                      <wps:txbx>
                        <w:txbxContent>
                          <w:p w14:paraId="572358A8" w14:textId="77777777" w:rsidR="00E24FD6" w:rsidRDefault="00E24FD6" w:rsidP="00E24FD6">
                            <w:pPr>
                              <w:jc w:val="center"/>
                            </w:pPr>
                          </w:p>
                        </w:txbxContent>
                      </wps:txbx>
                      <wps:bodyPr rtlCol="0" anchor="ctr"/>
                    </wps:wsp>
                    <wps:wsp>
                      <wps:cNvPr id="22" name="Freeform: Shape 10">
                        <a:extLst>
                          <a:ext uri="{C183D7F6-B498-43B3-948B-1728B52AA6E4}">
                            <adec:decorative xmlns:adec="http://schemas.microsoft.com/office/drawing/2017/decorative" val="1"/>
                          </a:ext>
                        </a:extLst>
                      </wps:cNvPr>
                      <wps:cNvSpPr/>
                      <wps:spPr>
                        <a:xfrm rot="10800000" flipH="1">
                          <a:off x="5401734" y="9482667"/>
                          <a:ext cx="2783836" cy="274745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15000"/>
                              </a:schemeClr>
                            </a:gs>
                          </a:gsLst>
                          <a:path path="circle">
                            <a:fillToRect l="100000" b="100000"/>
                          </a:path>
                        </a:gradFill>
                        <a:ln w="9525" cap="flat">
                          <a:noFill/>
                          <a:prstDash val="solid"/>
                          <a:miter/>
                        </a:ln>
                      </wps:spPr>
                      <wps:bodyPr rtlCol="0" anchor="ctr"/>
                    </wps:wsp>
                    <wps:wsp>
                      <wps:cNvPr id="20" name="Freeform: Shape 18">
                        <a:extLst>
                          <a:ext uri="{C183D7F6-B498-43B3-948B-1728B52AA6E4}">
                            <adec:decorative xmlns:adec="http://schemas.microsoft.com/office/drawing/2017/decorative" val="1"/>
                          </a:ext>
                        </a:extLst>
                      </wps:cNvPr>
                      <wps:cNvSpPr>
                        <a:spLocks noChangeAspect="1"/>
                      </wps:cNvSpPr>
                      <wps:spPr>
                        <a:xfrm>
                          <a:off x="5977467" y="10041467"/>
                          <a:ext cx="1822661" cy="179875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3378">
                            <a:alpha val="25000"/>
                          </a:srgbClr>
                        </a:solidFill>
                        <a:ln w="9525" cap="flat">
                          <a:noFill/>
                          <a:prstDash val="solid"/>
                          <a:miter/>
                        </a:ln>
                      </wps:spPr>
                      <wps:bodyPr rtlCol="0" anchor="ctr"/>
                    </wps:wsp>
                    <wps:wsp>
                      <wps:cNvPr id="21" name="Freeform: Shape 18">
                        <a:extLst>
                          <a:ext uri="{C183D7F6-B498-43B3-948B-1728B52AA6E4}">
                            <adec:decorative xmlns:adec="http://schemas.microsoft.com/office/drawing/2017/decorative" val="1"/>
                          </a:ext>
                        </a:extLst>
                      </wps:cNvPr>
                      <wps:cNvSpPr>
                        <a:spLocks noChangeAspect="1"/>
                      </wps:cNvSpPr>
                      <wps:spPr>
                        <a:xfrm>
                          <a:off x="5808134" y="10524067"/>
                          <a:ext cx="460564" cy="45454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3" name="Freeform: Shape 18">
                        <a:extLst>
                          <a:ext uri="{C183D7F6-B498-43B3-948B-1728B52AA6E4}">
                            <adec:decorative xmlns:adec="http://schemas.microsoft.com/office/drawing/2017/decorative" val="1"/>
                          </a:ext>
                        </a:extLst>
                      </wps:cNvPr>
                      <wps:cNvSpPr>
                        <a:spLocks noChangeAspect="1"/>
                      </wps:cNvSpPr>
                      <wps:spPr>
                        <a:xfrm>
                          <a:off x="7112000" y="9533467"/>
                          <a:ext cx="237081" cy="23399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 name="Rectangle 2">
                        <a:extLst>
                          <a:ext uri="{C183D7F6-B498-43B3-948B-1728B52AA6E4}">
                            <adec:decorative xmlns:adec="http://schemas.microsoft.com/office/drawing/2017/decorative" val="1"/>
                          </a:ext>
                        </a:extLst>
                      </wps:cNvPr>
                      <wps:cNvSpPr/>
                      <wps:spPr>
                        <a:xfrm flipV="1">
                          <a:off x="0" y="1532467"/>
                          <a:ext cx="5614670" cy="274320"/>
                        </a:xfrm>
                        <a:prstGeom prst="rect">
                          <a:avLst/>
                        </a:prstGeom>
                        <a:solidFill>
                          <a:srgbClr val="003399"/>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105300</wp14:pctWidth>
              </wp14:sizeRelH>
              <wp14:sizeRelV relativeFrom="page">
                <wp14:pctHeight>121600</wp14:pctHeight>
              </wp14:sizeRelV>
            </wp:anchor>
          </w:drawing>
        </mc:Choice>
        <mc:Fallback>
          <w:pict>
            <v:group w14:anchorId="64A24A45" id="Group 3" o:spid="_x0000_s1036" style="position:absolute;margin-left:-12pt;margin-top:-97.5pt;width:644.55pt;height:963pt;z-index:-251654144;mso-width-percent:1053;mso-height-percent:1216;mso-position-horizontal-relative:page;mso-position-vertical-relative:page;mso-width-percent:1053;mso-height-percent:1216" coordsize="81855,122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">
              <v:shape id="Freeform: Shape 10" o:spid="_x0000_s1037" style="position:absolute;left:39200;width:40635;height:40101;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39" stroked="f">
                <v:fill opacity="19660f" color2="#0072c7 [3205]" focusposition="1" focussize="" colors="0 #039;0 #0072c7" focus="100%" type="gradientRadial"/>
                <v:stroke joinstyle="miter"/>
                <v:path arrowok="t" o:connecttype="custom" o:connectlocs="2209188,3988366;2190197,3998591;2191335,3999079;2367090,3884555;2305689,3899175;2213588,3910871;2209203,3899175;2273527,3893327;2367090,3884555;2526804,3869250;2523053,3870309;2524976,3869935;1381029,3847273;1446083,3864087;1473861,3865548;1551341,3903562;1586427,3910871;1588622,3911603;1596661,3903562;1627361,3912334;1658062,3919643;1718553,3933712;1719462,3932802;1789634,3944498;1823257,3950346;1856882,3953270;1925591,3956194;2019153,3954731;2023214,3954731;2032311,3949614;2052778,3943035;2073610,3942670;2087864,3944496;2091701,3954731;2124411,3954731;2114178,3969351;2108330,3976662;2089325,3985434;2054239,3985434;2008920,3982510;1910972,3979586;1837876,3973738;1773552,3964966;1709228,3954731;1611280,3940111;1535261,3915258;1536140,3914619;1491404,3900638;1451931,3883094;1406613,3868473;1359831,3852391;1381029,3847273;2241586,3815929;2219250,3819338;2064777,3827138;2115639,3833384;2128797,3830460;2219436,3820226;2234351,3817325;2380373,3794745;2304508,3806325;2330541,3807068;2368003,3800124;2657311,3791364;2419365,3854734;2539778,3827903;1131773,3761746;1299892,3833384;1359831,3852391;1405150,3868472;1450470,3883092;1489941,3900636;1481169,3907947;1457779,3903560;1374451,3872859;1333517,3856776;1292583,3839232;1238492,3820226;1191711,3799758;1155164,3780751;1131773,3761746;1200484,3725197;1280888,3766133;1270656,3771981;1177093,3726658;1200484,3725197;903715,3625780;1003125,3681336;1023592,3704729;976810,3679874;941725,3657944;903715,3625780;1078035,3588265;1078048,3588681;1082986,3594658;1083529,3592153;3212997,3492295;3207688,3492737;3119974,3555604;3033720,3602388;2972320,3638937;2938696,3653557;2903611,3668178;2861214,3690108;2829052,3709114;2782271,3728121;2734029,3745665;2720871,3758822;2700404,3766133;2649238,3774905;2583451,3795373;2523513,3814378;2457727,3833385;2375860,3853853;2260369,3872859;2257445,3877245;2201917,3891129;2203355,3891866;2265021,3876447;2266217,3872859;2381709,3853853;2463576,3833385;2529361,3814378;2589300,3795373;2655086,3774905;2706253,3766133;2671615,3786917;2672628,3786601;2709177,3764670;2729644,3757361;2731007,3756983;2739876,3747126;2788120,3729582;2834901,3710577;2867064,3691570;2909458,3669640;2944544,3655020;2968604,3644560;2981093,3636013;3042493,3599464;3128745,3552680;706107,3472077;711657,3476838;713553,3477803;3222809,3433911;3222307,3434256;3222307,3434674;3224631,3435005;3225231,3434256;3254393,3412087;3245761,3418051;3244235,3419636;3250154,3415848;586740,3338447;641954,3403460;598175,3350921;3357901,3338404;3357770,3338450;3356803,3345075;3333413,3371391;3305636,3402092;3307310,3401707;3333413,3372852;3356803,3346536;3357901,3338404;729630,3305481;732525,3309007;732670,3308524;513385,3271973;551395,3296827;553261,3299025;570582,3302858;609870,3339225;663961,3383085;687352,3415249;700508,3431332;756061,3478116;739981,3491274;688245,3433785;685891,3434256;734850,3488658;739981,3491274;756063,3478116;894943,3587766;867168,3596538;877400,3603849;836467,3605310;810153,3587766;785301,3568761;723900,3517590;666885,3466420;614256,3415249;589405,3390396;566014,3364080;574785,3352384;604024,3378700;636186,3403553;675657,3445952;679012,3448830;636186,3403553;605485,3378700;576247,3352384;544085,3312909;513385,3271973;3733977,3039514;3733235,3039832;3717269,3078156;3718628,2856354;3679887,2912319;3660881,2947407;3641877,2979571;3596557,3039514;3557086,3099456;3522000,3147703;3519075,3149491;3516680,3153038;3520537,3150627;3555623,3102381;3595096,3042438;3640414,2982497;3659420,2950332;3678424,2915244;3717896,2858225;3869935,2836296;3850930,2893313;3817306,2954718;3783682,3017585;3752982,3057058;3773449,3016122;3790992,2975186;3804148,2953256;3821691,2924016;3837773,2894776;3869935,2836296;3775309,2710973;3739824,2773429;3739172,2774930;3774910,2712024;3794771,2569516;3752121,2686050;3662405,2869448;3649270,2890217;3649186,2890389;3618485,2943022;3587785,3000041;3552700,3043901;3523461,3093609;3350956,3288055;3293940,3336302;3288470,3340462;3286111,3342850;3262269,3362287;3242774,3384548;3171140,3438643;3159916,3445734;3129428,3470589;3125026,3473449;3118511,3479579;3061497,3517591;3004482,3552680;2997956,3555987;2959352,3581063;2947385,3587100;2935773,3595077;2896300,3617008;2859420,3631473;2777223,3672936;2584378,3744865;2449996,3779421;2558599,3758822;2579066,3754435;2644851,3731043;2685785,3717886;2751572,3684259;2826128,3657943;2873897,3639209;2894839,3627241;2913842,3621395;2940158,3606773;2947072,3601967;2965011,3584844;3004482,3561452;3049387,3539438;3065882,3529286;3122897,3491274;3147749,3467882;3175526,3450338;3247159,3396244;3298327,3347997;3355341,3299752;3527846,3105304;3551587,3064943;3552700,3061443;3590709,3002963;3602405,2985419;3617955,2963849;3622871,2954718;3653571,2902085;3713510,2777814;3771986,2644772;3789164,2590677;3954725,2440091;3950340,2443015;3950340,2443015;3968533,2353443;3968008,2356030;3972268,2361142;3985425,2375762;3994197,2369914;3994418,2368792;3988349,2372838;3973730,2359680;3955503,2187364;3954482,2187420;3952633,2187523;3953263,2194473;3951802,2231024;3945955,2252954;3910869,2308510;3902097,2356757;3893326,2372838;3878707,2443015;3862625,2498571;3845082,2552666;3834849,2595064;3823154,2638924;3832481,2624416;3840697,2593601;3848006,2549741;3865549,2495647;3881631,2440091;3896250,2369914;3905021,2353832;3913793,2305586;3948878,2250030;3925488,2362604;3907945,2456172;3868473,2576057;3860665,2588204;3857327,2606394;3846545,2637463;3805611,2726644;3786605,2773429;3774910,2798283;3760291,2824600;3720820,2894776;3678424,2963490;3624334,3055597;3564395,3146241;3524924,3197411;3482528,3247119;3467909,3267587;3451828,3288055;3426975,3308524;3386329,3353530;3387503,3358232;3345108,3402092;3299788,3434256;3263241,3463496;3228619,3488800;3234003,3488351;3272012,3460572;3308561,3431332;3353879,3399168;3396276,3355308;3394813,3349460;3435747,3304138;3460600,3283670;3476680,3263202;3491299,3242734;3533695,3193026;3573166,3141855;3633105,3051210;3687195,2959104;3729592,2890389;3769063,2820213;3783682,2793897;3795377,2769043;3814383,2722259;3855316,2633076;3871396,2573134;3910869,2453250;3928412,2359681;3951802,2247106;3957076,2227331;3953263,2226638;3954725,2190088;3986887,2156461;3969864,2227397;3969866,2227397;3986888,2156463;4000045,2141841;3991273,2160848;3989264,2200687;3988349,2238334;3973730,2283321;3973730,2288459;3991273,2238334;3994197,2160846;4001013,2146079;3937182,2078974;3927603,2101619;3924025,2134532;3919413,2119157;3917726,2121327;3922564,2137456;3919640,2160848;3925488,2179853;3930020,2179602;3926949,2169618;3929873,2146226;3937182,2078974;4059984,2039501;4062908,2040962;4061445,2102366;4062908,2144765;4058521,2222251;4054136,2266111;4040978,2330439;4036593,2384534;4014664,2483951;3994197,2570209;3957650,2586292;3960574,2577520;3966421,2516115;3988349,2451787;4005892,2441554;4005892,2441552;4024898,2330439;4035131,2277807;4043902,2223714;4051212,2172542;4054136,2124297;4055597,2083361;4058521,2061430;4059984,2039501;205897,1361617;206625,1361981;206694,1361777;294098,1152062;261936,1212004;235622,1233935;235559,1235335;233014,1291304;233088,1291170;235622,1235396;261936,1213465;294098,1153524;295194,1154254;295742,1153158;311640,1024867;291173,1039487;260474,1103815;267497,1109435;267726,1108448;261936,1103815;292636,1039487;310759,1026542;424208,941533;422361,943011;414523,973149;409589,988317;275093,1233935;256087,1293876;238544,1355281;200534,1483937;175683,1571658;163987,1637449;158140,1671074;153753,1704701;140597,1795346;136210,1850902;143521,1909383;146946,1877518;146444,1866984;152292,1805579;165449,1714935;175884,1702411;191037,1600996;190302,1583354;204744,1541947;213338,1507182;210769,1513178;201997,1510254;180068,1573121;181530,1608209;171296,1675461;169835,1687157;155216,1704701;159601,1671074;165449,1637449;177144,1571658;201997,1483937;240007,1355281;257550,1293876;276554,1233935;411050,988317;424208,941533;450524,795332;450522,795332;457831,801180;457831,801179;713949,587182;713668,587406;712815,588372;700875,600885;697856,605276;695884,607505;687352,619891;598176,725156;573323,754396;548471,785098;438577,906569;549932,783636;574784,752933;599637,723693;688813,618429;697856,605276;712815,588372;751059,486368;738441,490764;729057,494248;726824,497081;710743,511701;669809,538017;642033,568720;615719,599422;598176,615505;597581,614759;580998,634694;552856,669600;507537,719308;514846,728078;514986,727956;508999,720769;554317,671061;599637,615505;617180,599423;643495,568720;671270,538019;712204,511703;728285,497083;745828,490504;751366,488785;2868525,222225;2943081,255851;2975244,282167;2903611,247079;2868525,222225;2625847,115498;2684324,128655;2766191,169591;2625847,115498;1745778,105813;1715077,109650;1649290,118422;1584966,133042;1557190,141814;1525028,150586;1454651,164413;1441699,169593;1352523,200294;1264808,235383;1203408,263161;1162474,279243;1061601,326027;1013359,356730;966578,387431;892020,442988;821848,498544;754689,557135;760448,564335;774701,554558;786834,545514;830619,507316;900791,451760;975348,396203;1022129,365500;1070373,334799;1171244,288015;1210716,267547;1272117,239768;1359831,204680;1449007,173978;1486468,166620;1504563,160436;1750864,107297;2268593,74379;2299840,77486;2342236,92106;2310074,87720;2242826,74562;2268593,74379;2438723,62866;2498660,67251;2571756,96491;2481117,80410;2438723,62866;1949713,62500;1780862,71638;1663909,87719;1608357,102339;1560113,119883;1492865,128655;1238492,226610;1146392,267547;1118615,277780;1093763,290939;1046982,315792;973887,353804;918334,397665;757524,523397;723917,552622;691040,582644;691737,583340;438827,880127;387659,950304;364269,992703;340878,1032176;297021,1114049;249314,1189230;248778,1191536;232696,1235396;221001,1255864;218077,1258788;205104,1301918;201997,1327503;199073,1364053;178607,1423996;159601,1483937;139134,1571658;127439,1652069;120130,1732479;130363,1676923;131311,1672338;133286,1650606;144982,1570197;148644,1571418;148962,1570060;144983,1568734;165450,1481013;184454,1421070;204827,1361404;203460,1361129;206384,1324579;222464,1255864;234159,1235396;234552,1234328;250241,1191536;298483,1115511;342341,1033639;365731,994166;389122,951767;440290,881590;693200,584803;760448,523399;921258,397666;976810,353806;1049906,315794;1096687,290939;1121541,277782;1149316,267547;1241417,226610;1495790,128657;1563038,119885;1611280,102341;1666833,87720;1783786,71638;1952637,63048;2088355,67602;2155112,0;2223821,4385;2293992,11696;2340774,23392;2371475,38012;2409484,30701;2466498,43860;2501584,54094;2500123,55556;2498660,65790;2438723,61404;2418256,55556;2397789,51170;2358317,42397;2318846,33625;2277912,27777;2232594,27777;2196045,27777;2139031,27777;2136353,26922;2111254,39473;2120026,54094;2207740,71638;2168707,72319;2169365,72370;2210664,71638;2245750,76024;2312998,89182;2345160,93569;2399252,105265;2454804,116961;2508894,130118;2562986,146201;2589300,153510;2615615,162282;2615954,162592;2634824,165846;2680554,182841;2686942,192520;2688710,192985;2729644,209066;2764730,223686;2799816,239769;2826130,254389;2843673,263161;2862677,273395;2927001,309946;3008868,362578;3051264,391818;3052492,392695;3074158,405858;3899173,1957628;3898556,1969863;3915254,1972248;3931334,1983944;3938644,2023418;3966420,2070202;3978117,2071266;3978117,2059969;3990001,2026954;3989810,2020495;4001506,1981020;4017588,1981020;4042439,1964939;4045363,2029267;4038054,2059969;4029283,2089209;4024896,2137456;4023435,2162309;4020511,2187164;4014279,2191321;4014664,2193011;4020636,2189029;4023435,2165233;4024896,2140380;4029283,2092133;4038054,2062893;4045363,2032191;4057058,2040963;4055597,2062893;4052673,2084824;4051211,2125760;4048287,2174005;4040978,2225176;4032207,2279270;4021973,2331902;4002968,2443015;3985425,2453250;3963496,2517578;3957648,2578982;3954725,2587754;3929873,2655007;3922563,2660855;3891863,2732492;3924025,2660855;3931334,2655007;3884553,2788049;3859701,2801208;3854547,2811518;3855316,2812902;3861164,2801206;3886015,2788049;3868473,2837757;3836310,2896237;3820230,2925477;3802687,2954718;3789529,2976647;3770525,3019046;3750058,3059982;3717896,3103842;3685734,3144779;3687074,3142019;3650647,3191563;3571704,3277822;3556162,3301736;3571704,3279283;3650647,3193024;3590709,3283669;3559826,3316017;3535034,3334243;3533694,3336302;3518194,3348227;3517614,3352384;3448903,3422560;3375807,3489813;3372428,3492265;3348032,3523438;3289555,3567298;3234902,3608291;3234706,3608529;3289555,3568761;3348032,3524901;3299788,3573146;3260500,3598732;3233321,3610211;3232540,3611160;3203302,3630165;3192285,3635272;3164563,3657762;3137517,3676950;3096583,3703266;3083427,3704729;3068803,3711229;3066530,3712956;3084888,3706190;3098046,3704729;3045417,3744202;3011792,3761748;2978169,3777829;2954419,3781391;2950392,3783677;2839286,3831922;2833621,3833210;2799816,3855315;2818820,3861163;2748648,3891866;2754496,3871397;2731105,3880169;2709177,3887479;2663857,3902099;2657802,3894831;2636080,3899175;2609765,3905023;2555676,3918182;2553892,3919011;2605381,3906484;2631695,3900636;2653623,3896251;2662394,3903560;2707714,3888940;2729642,3881631;2753033,3872859;2747185,3893327;2685785,3922567;2682775,3921724;2640466,3938648;2605381,3948883;2552752,3962040;2531006,3960214;2485524,3969064;2484041,3972275;2362703,3995667;2334926,3988357;2311535,3988357;2270602,4001515;2234055,4004439;2197506,4005901;2193536,4004200;2160229,4010105;2120026,4002977;2121488,4001515;2128797,3991281;2095174,3986895;2111254,3978123;2159498,3976660;2206279,3975199;2273526,3976660;2320307,3972275;2408022,3953268;2466498,3940111;2510355,3938648;2513407,3937232;2470885,3938650;2412408,3951807;2324693,3970814;2277912,3975199;2210664,3973738;2163883,3975199;2115639,3976662;2117102,3970814;2127335,3956194;2577603,3881631;2883144,3766133;2963548,3723734;3008868,3700342;3055649,3675488;3143364,3622856;3213536,3568761;3345108,3466420;3381655,3437180;3416741,3406479;3469370,3358232;3491299,3321682;3522798,3292806;3523051,3290992;3492762,3318758;3470832,3355308;3418204,3403555;3383118,3434256;3346571,3463496;3214999,3565837;3144827,3619932;3057112,3672564;3010331,3697418;2965011,3720810;2884606,3763209;2579066,3878707;2128797,3953270;2095174,3953270;2090787,3941574;2055702,3940111;2023540,3953270;1929977,3954731;1861268,3951807;1827643,3948883;1794020,3943035;1814275,3921430;1810100,3922567;1734637,3908592;1731157,3909410;1586429,3883094;1529413,3871397;1479708,3862625;1419771,3834846;1345212,3807069;1267732,3776366;1280888,3766133;1334980,3776366;1358370,3796834;1438775,3820226;1598124,3861163;1637595,3868473;1679991,3875783;1726772,3886018;1778325,3897166;1782323,3896251;1830567,3903562;1832028,3900638;1902200,3903562;1913895,3905023;2022077,3905023;2101020,3907947;2194582,3900638;2206278,3900638;2210664,3912334;2302764,3900638;2364164,3886018;2399250,3880169;2421180,3877245;2469422,3865549;2508894,3856777;2548365,3846543;2620767,3834011;2630234,3830461;2554214,3843619;2514742,3853853;2475271,3862625;2427027,3874321;2405099,3877245;2370013,3883094;2274988,3891866;2210664,3897714;2198969,3897714;2105407,3905023;2026463,3902099;1918282,3902099;1906587,3900638;1861268,3881631;1836415,3897714;1836352,3897839;1856882,3884555;1902202,3903560;1832030,3900636;1832582,3900278;1786710,3893327;1732620,3881631;1685839,3871397;1643442,3864087;1603972,3856777;1444622,3815841;1364218,3792449;1340827,3771981;1286736,3761746;1206331,3720810;1182941,3722273;1099611,3679874;1084992,3653557;1087916,3652096;1139084,3679874;1190250,3707653;1204869,3698880;1144931,3659406;1095226,3637476;1026516,3598001;968039,3559989;875939,3520516;840853,3491275;848162,3488351;883248,3498585;810153,3422560;769219,3388935;731209,3355308;682967,3315834;612795,3238347;607980,3223299;593790,3209107;545547,3156475;539700,3130159;520694,3103842;518430,3100292;495841,3084836;451983,3021970;427132,2963490;424208,2963490;390585,2899161;358422,2834833;324798,2760271;294098,2684247;324798,2735416;355499,2799745;365731,2834833;369961,2841036;364755,2813967;351180,2789327;329081,2739633;302868,2695941;270706,2608221;243152,2518298;234104,2492085;194696,2334774;177268,2220575;177144,2223714;178607,2247106;185915,2301201;194687,2356757;180068,2308510;169835,2247106;158140,2247106;150829,2191549;140597,2156461;131825,2122836;106972,2096520;99663,2096520;92353,2059969;89429,2013184;95277,1947395;98201,1924003;103180,1907958;100759,1871370;104048,1817275;109896,1806311;109896,1799731;98201,1821662;87968,1807042;68962,1780726;65491,1759892;64577,1761719;58730,1820199;54343,1878680;49958,1924003;49958,2017570;51419,2065817;54343,2114062;41187,2159385;38263,2159385;29491,2071665;29491,1981020;36800,1910844;49952,1923995;38263,1909383;35339,1856750;38263,1776339;39724,1754410;44111,1717859;61654,1652069;70394,1608364;67501,1597974;57267,1656454;39724,1722246;35339,1758795;33876,1780726;30953,1861136;33876,1913768;26568,1983944;26568,2074589;35339,2162309;38263,2162309;57267,2245644;67501,2314358;89429,2384534;123967,2535441;126981,2564362;133288,2564362;165450,2641848;177145,2681323;155216,2647696;131825,2595064;130364,2609684;117645,2570255;108435,2571671;98201,2538046;63115,2457635;41187,2385997;39724,2326054;29491,2255878;22181,2185701;6101,2134532;16334,1862598;26568,1792422;17796,1754410;35339,1649145;39724,1624290;51419,1539494;82120,1478089;74810,1561425;82117,1547141;86505,1512995;87968,1475165;101124,1426918;121591,1353818;146444,1279256;148306,1277161;159602,1217852;175683,1175453;194688,1140365;232698,1067264;263397,1001475;307255,916678;339417,880127;365731,828958;387661,796794;411051,785098;416899,776326;440290,729541;485608,676909;486842,698907;483536,708154;530927,659365;554317,628663;585018,599423;587664,602363;586481,600885;624490,562872;662500,527784;703434,483924;760448,441525;821848,396203;858559,370590;883248,347956;927105,321640;973887,296787;980080,293602;995999,277964;1022131,258775;1050821,244155;1071117,239482;1074758,236844;1472398,76023;1487152,72815;1527951,58479;1556093,52813;1570767,52689;1576194,51170;1909510,7309;2004169,6944;2105407,8771;2107291,10184;2156574,4385;2201893,11695;2247213,20467;2270594,25782;2245750,19005;2200430,10233;2155112,2924;215511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8" style="position:absolute;left:42280;top:4402;width:32260;height:31838;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39" stroked="f">
                <v:stroke joinstyle="miter"/>
                <v:path arrowok="t" o:connecttype="custom" o:connectlocs="1753918,3166477;1738841,3174596;1739744,3174983;1879280,3084059;1830533,3095666;1757412,3104952;1753930,3095666;1804999,3091023;1879280,3084059;2006079,3071908;2003103,3072749;2004629,3072452;1096426,3054460;1148074,3067809;1170127,3068969;1231641,3099149;1259496,3104952;1261238,3105533;1267621,3099149;1291994,3106113;1316368,3111916;1364392,3123086;1365115,3122364;1420826,3131649;1447520,3136292;1474215,3138614;1528765,3140935;1603046,3139774;1606270,3139774;1613492,3135711;1629741,3130488;1646280,3130198;1657597,3131648;1660643,3139774;1686612,3139774;1678488,3151381;1673845,3157186;1658757,3164150;1630901,3164150;1594922,3161828;1517158,3159507;1459126,3154864;1408058,3147900;1356990,3139774;1279228,3128167;1218874,3108435;1219572,3107928;1184055,3096828;1152717,3082899;1116738,3071292;1079597,3058523;1096426,3054460;1779639,3029575;1761907,3032281;1639268,3038474;1679648,3043433;1690094,3041111;1762054,3032987;1773896,3030684;1889826,3012757;1829594,3021950;1850263,3022540;1880005,3017027;2109692,3010072;1920781,3060384;2016380,3039081;898537,2986558;1032010,3043433;1079597,3058523;1115577,3071290;1151557,3082898;1182894,3096826;1175930,3102631;1157360,3099148;1091204,3074773;1058706,3062004;1026208,3048076;983263,3032987;946123,3016737;917108,3001646;898537,2986558;953088,2957540;1016923,2990040;1008799,2994683;934518,2958700;953088,2957540;717477,2878610;796401,2922718;812650,2941290;775509,2921557;747654,2904146;717477,2878610;855873,2848826;855884,2849156;859804,2853900;860235,2851913;2550862,2772632;2546648,2772983;2477009,2822895;2408531,2860039;2359784,2889056;2333090,2900664;2305234,2912271;2271575,2929682;2246041,2944771;2208900,2959861;2170600,2973790;2160153,2984236;2143905,2990040;2103283,2997005;2051053,3013255;2003468,3028344;1951238,3043434;1886242,3059684;1794552,3074773;1792231,3078256;1748145,3089278;1749288,3089863;1798245,3077622;1799195,3074773;1890886,3059684;1955882,3043434;2008110,3028344;2055697,3013255;2107925,2997005;2148548,2990040;2121049,3006542;2121853,3006291;2150870,2988879;2167119,2983076;2168201,2982776;2175242,2974950;2213544,2961022;2250685,2945933;2276219,2930843;2309877,2913432;2337732,2901825;2356834,2893520;2366749,2886735;2415496,2857717;2483973,2820574;560593,2756581;564999,2760361;566503,2761127;2558651,2726280;2558254,2726554;2558254,2726886;2560099,2727149;2560575,2726554;2583726,2708954;2576874,2713688;2575663,2714947;2580362,2711939;465825,2650488;509657,2702100;474903,2660392;2665904,2650454;2665801,2650491;2665033,2655750;2646463,2676643;2624410,2701018;2625739,2700711;2646463,2677803;2665033,2656910;2665904,2650454;579268,2624317;581566,2627114;581682,2626731;407587,2597712;437763,2617445;439245,2619191;452996,2622233;484188,2651106;527132,2685928;545702,2711464;556148,2724233;600252,2761376;587485,2771822;546412,2726180;544542,2726554;544542,2726554;583412,2769745;587485,2771822;600253,2761376;710513,2848430;688462,2855395;696586,2861199;664088,2862359;643196,2848430;623466,2833341;574719,2792715;529453,2752090;487670,2711464;467940,2691732;449370,2670839;456334,2661553;479546,2682446;505081,2702178;536417,2735840;539081,2738125;505081,2702178;480706,2682446;457494,2661553;431960,2630213;407587,2597712;2964478,2413157;2963890,2413409;2951212,2443836;2952293,2267741;2921535,2312173;2906446,2340030;2891359,2365566;2855378,2413157;2824041,2460746;2796186,2499051;2793862,2500471;2791961,2503287;2795025,2501372;2822880,2463069;2854218,2415478;2890197,2367889;2905286,2342353;2920374,2314496;2951712,2269226;3044998,2263712;3035278,2285477;3014387,2327263;3035278,2285477;3044998,2263712;3072419,2251816;3057330,2297084;3030636,2345835;3003940,2395747;2979567,2427086;2995816,2394585;3009744,2362085;3020189,2344675;3034117,2321460;3046884,2298245;3072419,2251816;2997293,2152319;2969121,2201904;2968603,2203096;2996976,2153153;3012744,2040012;2978884,2132532;2907656,2278137;2897227,2294626;2897161,2294763;2872787,2336549;2848414,2381818;2820559,2416640;2797346,2456105;2660390,2610481;2615125,2648786;2610782,2652087;2608908,2653984;2589981,2669416;2574503,2687089;2517631,2730037;2508720,2735666;2484515,2755400;2481019,2757670;2475848,2762537;2430583,2792716;2385318,2820574;2380138,2823200;2349488,2843108;2339986,2847901;2330768,2854234;2299430,2871646;2270152,2883129;2204891,2916049;2051789,2973155;1945100,3000590;2031323,2984236;2047572,2980753;2099800,2962182;2132298,2951736;2184528,2925038;2243720,2904145;2281644,2889272;2298270,2879770;2313357,2875129;2334250,2863520;2339739,2859705;2353981,2846110;2385318,2827538;2420969,2810061;2434065,2802001;2479330,2771822;2499061,2753250;2521113,2739322;2577984,2696375;2618607,2658070;2663872,2619767;2800827,2465389;2819675,2433346;2820559,2430567;2850736,2384138;2860021,2370209;2872367,2353084;2876270,2345835;2900642,2304048;2948229,2205386;2994655,2099760;3008293,2056812;3139735,1937258;3136253,1939579;3136253,1939579;3150698,1868466;3150281,1870519;3153662,1874578;3164109,1886186;3171072,1881543;3171248,1880652;3166430,1883864;3154823,1873417;3140352,1736610;3139542,1736656;3138074,1736737;3138575,1742255;3137414,1771274;3132772,1788684;3104917,1832792;3097953,1871097;3090989,1883864;3079382,1939579;3066615,1983687;3052687,2026635;3044563,2060295;3035278,2095117;3042683,2083597;3049206,2059134;3055008,2024312;3068936,1981365;3081704,1937258;3093310,1881543;3100274,1868774;3107238,1830471;3135093,1786363;3116523,1875738;3102595,1950025;3071257,2045205;3065058,2054849;3062407,2069291;3053848,2093957;3021350,2164761;3006261,2201904;2996976,2221637;2985370,2242530;2954033,2298245;2920374,2352799;2877431,2425926;2829844,2497891;2798507,2538516;2764848,2577981;2753242,2594231;2740475,2610481;2720744,2626731;2688474,2662464;2689406,2666196;2655748,2701018;2619767,2726554;2590752,2749769;2563265,2769858;2567539,2769502;2597716,2747447;2626732,2724233;2662712,2698697;2696371,2663875;2695210,2659232;2727708,2623250;2747439,2607000;2760206,2590749;2771812,2574499;2805471,2535034;2836808,2494408;2884395,2422443;2927338,2349317;2960997,2294763;2992334,2239048;3003940,2218154;3013225,2198423;3028314,2161279;3060812,2090474;3073579,2042885;3104917,1947705;3118844,1873418;3137414,1784041;3141601,1768342;3138575,1767791;3139735,1738773;3165269,1712076;3151753,1768394;3151754,1768394;3165270,1712077;3175715,1700469;3168751,1715559;3168751,1715559;3167155,1747188;3166430,1777077;3154823,1812793;3154823,1816873;3168751,1777077;3171072,1715558;3176484,1703833;3125807,1650557;3118201,1668536;3115362,1694666;3111700,1682459;3110361,1684182;3114202,1696987;3111880,1715559;3116523,1730648;3120121,1730448;3117683,1722522;3120004,1703950;3125807,1650557;3223302,1619218;3225623,1620378;3224462,1669128;3225623,1702790;3222141,1764308;3218659,1799130;3208213,1850202;3204732,1893150;3187321,1972080;3171072,2040562;3142057,2053331;3144378,2046366;3149021,1997616;3166430,1946544;3180358,1938419;3180358,1938418;3195447,1850202;3203570,1808416;3210534,1765470;3216338,1724844;3218659,1686540;3219819,1654040;3222141,1636628;3223302,1619218;163466,1081027;164043,1081315;164098,1081153;233491,914655;207956,962245;187065,979656;187015,980767;184995,1025203;185052,1025097;187065,980816;207956,963405;233491,915815;234361,916395;234796,915525;247417,813671;231168,825278;206795,876351;212371,880812;212553,880028;207956,876351;232329,825278;246718,815001;336787,747510;335321,748684;329098,772611;325181,784653;218402,979656;203313,1027245;189385,1075996;159208,1178140;139478,1247784;130193,1300018;125550,1326714;122068,1353411;111623,1425376;108140,1469484;113944,1515913;116664,1490615;116265,1482252;120908,1433501;131353,1361536;139638,1351593;151668,1271077;151084,1257070;162551,1224197;169373,1196595;167333,1201355;160370,1199033;142959,1248945;144121,1276803;135995,1330197;134835,1339482;123229,1353411;126710,1326714;131353,1300018;140638,1247784;160370,1178140;190546,1075996;204474,1027245;219562,979656;326341,784653;336787,747510;357680,631437;357679,631437;363481,636080;363481,636079;566818,466181;566595,466359;565919,467123;556438,477059;554041,480547;552476,482315;545702,492150;474904,575722;455172,598937;435442,623311;348231,719710;436602,622151;456332,597775;476064,574561;546862,490988;554041,480547;565919,467123;596281,386141;586263,389631;578813,392397;577040,394647;564273,406254;531775,427147;509723,451523;488832,475898;474904,488667;474430,488074;461266,503902;438923,531614;402944,571079;408747,578042;408858,577945;404104,572239;440083,532774;476064,488667;489992,475899;510883,451523;532935,427149;565433,406255;578200,394648;592128,389425;596524,388060;2277379,176431;2336571,203127;2362105,224020;2305234,196163;2277379,176431;2084712,91697;2131138,102143;2196134,134643;2084712,91697;1386008,84008;1361634,87054;1309404,94019;1258336,105626;1236284,112590;1210750,119555;1154876,130532;1144593,134645;1073795,159019;1004156,186877;955409,208931;922911,221699;842826,258842;804526,283218;767385,307593;708192,351701;652481,395808;599163,442325;603734,448042;615051,440279;624682,433099;659445,402773;715156,358665;774348,314557;811489,290181;849790,265807;929874,228663;961212,212413;1009959,190358;1079597,162501;1150396,138126;1180136,132284;1194503,127374;1390046,85186;1801080,59052;1825889,61518;1859548,73125;1834014,69644;1780624,59197;1801080,59052;1936150,49911;1983736,53392;2041768,76607;1969808,63840;1936150,49911;1547916,49621;1413862,56875;1321011,69643;1276906,81250;1238604,95179;1185215,102143;983263,179913;910144,212413;888091,220537;868361,230985;831220,250716;773188,280895;729084,315717;601413,415540;574732,438743;548630,462577;549184,463131;348393,698758;307770,754473;289200,788135;270630,819474;235811,884475;197935,944163;197510,945994;184742,980816;175457,997066;173136,999388;162836,1033630;160370,1053943;158048,1082960;141799,1130551;126710,1178140;110461,1247784;101176,1311625;95374,1375464;103498,1331357;104251,1327717;105819,1310464;115104,1246624;118011,1247594;118264,1246516;115105,1245463;131354,1175819;146442,1128228;162616,1080857;161531,1080639;163852,1051621;176618,997066;185904,980816;186216,979968;198671,945994;236972,885636;271791,820635;290361,789296;308932,755635;349555,699920;550345,464292;603734,415541;731405,315719;775509,280897;833541,250718;870682,230985;890413,220539;912465,212413;985586,179913;1187537,102144;1240927,95180;1279228,81251;1323332,69644;1416183,56875;1550238,50056;1657986,53671;1710986,0;1765536,3482;1821246,9286;1858387,18572;1882761,30179;1912938,24375;1958202,34822;1986057,42946;1984897,44108;1983736,52232;1936150,48751;1919901,44108;1903652,40625;1872314,33661;1840978,26696;1808480,22053;1772501,22053;1743484,22053;1698220,22053;1696093,21374;1676167,31339;1683131,42946;1752769,56875;1721780,57416;1722302,57456;1755090,56875;1782946,60358;1836335,70804;1861869,74287;1904814,83573;1948918,92858;1991861,103304;2034805,116073;2055697,121876;2076589,128840;2076858,129087;2091840,131670;2128145,145163;2133217,152847;2134621,153216;2167119,165984;2194974,177591;2222829,190360;2243721,201967;2257649,208931;2272736,217056;2323804,246075;2388800,287861;2422460,311076;2423433,311771;2440635,322222;3095631,1554217;3095140,1563930;3108398,1565824;3121164,1575110;3126968,1606449;3149020,1643592;3158306,1644437;3158306,1635468;3167741,1609257;3167590,1604129;3176875,1572789;3189643,1572789;3209373,1560021;3211694,1611093;3205892,1635468;3198928,1658683;3195445,1696987;3194285,1716719;3191964,1736452;3187014,1739752;3187321,1741094;3192063,1737933;3194285,1719040;3195445,1699309;3198928,1661004;3205892,1637789;3211694,1613415;3220979,1620379;3219819,1637789;3217498,1655201;3216337,1687701;3214016,1726005;3208213,1766631;3201249,1809577;3193124,1851364;3178036,1939579;3164109,1947705;3146698,1998777;3142056,2047528;3139735,2054492;3120004,2107886;3114200,2112529;3089828,2169404;3115362,2112529;3121164,2107886;3084024,2213511;3064293,2223959;3060202,2232144;3060812,2233243;3065455,2223957;3085185,2213511;3071257,2252976;3045723,2299405;3032957,2322620;3019029,2345835;3008583,2363245;2993495,2396907;2977246,2429407;2951712,2464229;2926178,2496730;2927242,2494538;2898321,2533873;2835647,2602357;2823307,2621343;2835647,2603517;2898321,2535033;2850736,2606998;2826216,2632679;2806532,2647150;2805470,2648786;2793164,2658253;2792703,2661553;2738153,2717268;2680121,2770662;2677436,2772609;2658069,2797358;2611643,2832180;2568252,2864725;2568097,2864914;2611643,2833341;2658069,2798519;2619767,2836823;2588576,2857136;2566998,2866250;2566378,2867003;2543165,2882092;2534417,2886146;2512410,2904001;2490937,2919235;2458439,2940128;2447994,2941290;2436382,2946451;2434578,2947820;2449154,2942450;2459600,2941290;2417817,2972629;2391122,2986559;2364428,2999326;2345572,3002155;2342375,3003969;2254166,3042273;2249668,3043295;2222829,3060844;2237917,3065487;2182206,3089863;2186849,3073613;2168279,3080577;2150870,3086380;2114889,3097988;2110082,3092218;2092836,3095666;2071945,3100309;2029002,3110756;2027586,3111414;2068463,3101469;2089355,3096826;2106764,3093345;2113728,3099148;2149708,3087541;2167117,3081737;2185688,3074773;2181045,3091023;2132298,3114238;2129909,3113569;2096319,3127005;2068463,3135131;2026680,3145577;2009416,3144127;1973307,3151153;1972130,3153703;1875797,3172274;1853744,3166470;1835174,3166470;1802676,3176917;1773661,3179239;1744644,3180399;1741492,3179049;1715049,3183737;1683131,3178077;1684292,3176917;1690094,3168792;1663400,3165310;1676167,3158346;1714469,3157184;1751609,3156024;1804997,3157184;1842138,3153703;1911776,3138613;1958202,3128167;1993021,3127005;1995444,3125881;1961684,3127007;1915259,3137453;1845620,3152543;1808480,3156024;1755090,3154864;1717950,3156024;1679648,3157186;1680809,3152543;1688933,3140935;2046411,3081737;2288985,2990040;2352820,2956379;2388800,2937807;2425941,2918075;2495579,2876289;2551290,2833341;2655748,2752090;2684763,2728876;2712619,2704501;2754402,2666196;2771812,2637178;2796820,2614253;2797021,2612812;2772973,2634857;2755563,2663875;2713780,2702179;2685924,2726554;2656909,2749769;2552451,2831020;2496741,2873967;2427102,2915754;2389962,2935485;2353981,2954057;2290147,2987719;2047572,3079416;1690094,3138614;1663400,3138614;1659918,3129328;1632062,3128167;1606528,3138614;1532247,3139774;1477698,3137453;1451002,3135131;1424308,3130488;1440388,3113335;1437075,3114238;1377162,3103142;1374400,3103792;1259497,3082899;1214232,3073613;1174770,3066649;1127184,3044594;1067991,3022541;1006477,2998165;1016923,2990040;1059867,2998165;1078437,3014415;1142272,3032987;1268782,3065487;1300119,3071292;1333778,3077095;1370919,3085220;1411848,3094071;1415022,3093345;1453324,3099149;1454484,3096828;1510194,3099149;1519480,3100309;1605367,3100309;1668042,3102631;1742323,3096828;1751608,3096828;1755090,3106113;1828210,3096828;1876957,3085220;1904812,3080577;1922223,3078256;1960523,3068970;1991861,3062006;2023198,3053880;2080679,3043931;2088195,3041113;2027842,3051558;1996504,3059684;1965167,3066649;1926865,3075934;1909456,3078256;1881601,3082899;1806159,3089863;1755090,3094506;1745805,3094506;1671524,3100309;1608850,3097988;1522962,3097988;1513677,3096828;1477698,3081737;1457966,3094506;1457916,3094606;1474215,3084059;1510196,3099148;1454485,3096826;1454924,3096542;1418504,3091023;1375561,3081737;1338421,3073613;1304762,3067809;1273425,3062006;1146914,3029505;1083080,3010934;1064510,2994683;1021565,2986558;957731,2954057;939160,2955219;873003,2921557;861397,2900664;863718,2899503;904341,2921557;944963,2943611;956569,2936647;908984,2905307;869522,2887896;814971,2856556;768545,2826377;695426,2795038;667570,2771823;673373,2769502;701228,2777626;643196,2717268;610698,2690572;580522,2663875;542221,2632536;486510,2571016;482688,2559069;471421,2547802;433121,2506015;428478,2485122;413389,2464229;411592,2461410;393658,2449139;358839,2399228;339108,2352799;336787,2352799;310093,2301727;284559,2250655;257863,2191458;233491,2131100;257863,2171725;282237,2222797;290361,2250655;293718,2255579;289586,2234090;278807,2214528;261263,2175071;240453,2140385;214919,2070741;193045,1999355;185860,1978537;154573,1853644;140737,1762978;140638,1765470;141799,1784041;147602,1826989;154566,1871097;142959,1832792;134835,1784041;125550,1784041;119746,1739934;111623,1712076;104659,1685380;84927,1664487;79125,1664487;73321,1635468;71000,1598325;75642,1546092;77963,1527521;81916,1514782;79995,1485734;82606,1442787;87249,1434082;87249,1428858;77963,1446270;69840,1434662;54751,1413769;51994,1397229;51269,1398679;46627,1445108;43144,1491537;39663,1527521;39663,1601806;40823,1640111;43144,1678414;32699,1714398;30378,1714398;23414,1644754;23414,1572789;29216,1517073;39658,1527515;30378,1515913;28056,1474127;30378,1410286;31538,1392876;35020,1363857;48948,1311625;55887,1276926;53591,1268677;45465,1315106;31538,1367340;28056,1396358;26895,1413769;24574,1477609;26895,1519395;21093,1575110;21093,1647075;28056,1716719;30378,1716719;45465,1782881;53591,1837435;71000,1893150;98420,2012959;100813,2035920;105820,2035920;131354,2097438;140639,2128779;123229,2102081;104659,2060295;103499,2071902;93401,2040599;86088,2041723;77963,2015027;50108,1951186;32699,1894311;31538,1846721;23414,1791006;17610,1735291;4844,1694666;12967,1478770;21093,1423055;14129,1392876;28056,1309303;31538,1289570;40823,1222248;65197,1173497;59393,1239660;65195,1228319;68678,1201210;69840,1171176;80285,1132871;96534,1074835;116265,1015638;117743,1013975;126712,966887;139478,933226;154567,905368;184744,847332;209116,795099;243936,727777;269470,698758;290361,658133;307772,632597;326342,623311;330984,616347;349555,579204;385534,537417;386514,554883;383889,562223;421513,523489;440083,499114;464457,475899;466557,478233;465619,477059;495795,446880;525972,419023;558470,384201;603734,350539;652481,314557;681627,294222;701228,276253;736047,255359;773188,235628;778105,233099;790743,220684;811490,205449;834268,193841;850381,190132;853272,188037;1168966,60357;1180678,57810;1213070,46428;1235413,41930;1247063,41831;1251372,40625;1515998,5803;1591149,5513;1671524,6963;1673021,8086;1712147,3482;1748127,9285;1784107,16249;1802670,20469;1782946,15089;1746965,8125;1710986,2321;17109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39" style="position:absolute;left:44365;top:29718;width:6875;height:6787;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3378" stroked="f">
                <v:fill opacity="14392f"/>
                <v:stroke joinstyle="miter"/>
                <v:path arrowok="t" o:connecttype="custom" o:connectlocs="373793,675064;370580,676795;370772,676877;400510,657493;390121,659968;374537,661947;373795,659968;384679,658978;400510,657493;427533,654903;426898,655082;427224,655018;233669,651183;244676,654029;249376,654276;262486,660710;268422,661947;268793,662071;270154,660710;275348,662195;280543,663432;290778,665813;290931,665659;302804,667639;308494,668629;314183,669124;325808,669619;341639,669371;342326,669371;343865,668505;347328,667391;350853,667330;353265,667639;353914,669371;359449,669371;357717,671846;356728,673083;353512,674568;347575,674568;339908,674073;323335,673578;310967,672588;300083,671103;289200,669371;272627,666896;259765,662690;259914,662582;252344,660215;245666,657246;237998,654771;230082,652049;233669,651183;379275,645878;375495,646455;349359,647775;357964,648832;360191,648337;375527,646605;378050,646114;402757,642292;389921,644252;394326,644378;400664,643202;449615,641720;409355,652446;429728,647904;191495,636707;219941,648832;230082,652049;237750,654771;245418,657245;252097,660215;250613,661452;246655,660710;232556,655513;225630,652791;218704,649822;209552,646605;201636,643141;195453,639923;191495,636707;203121,630520;216725,637449;214994,638439;199163,630768;203121,630520;152908,613693;169728,623097;173191,627056;165276,622849;159339,619137;152908,613693;182403,607344;182405,607414;183240,608426;183332,608002;543636,591100;542738,591175;527897,601815;513303,609734;502914,615920;497225,618395;491288,620869;484115,624581;478673,627798;470758,631015;462595,633985;460369,636212;456906,637449;448249,638934;437118,642398;426976,645615;415845,648832;401993,652297;382453,655513;381958,656256;372563,658606;372806,658730;383240,656121;383442,655513;402983,652297;416835,648832;427966,645615;438107,642398;449238,638934;457896,637449;452035,640967;452206,640914;458390,637202;461853,635964;462084,635901;463585,634232;471748,631263;479663,628046;485105,624829;492278,621117;498214,618642;502285,616872;504398,615425;514787,609239;529381,601320;119473,587678;120412,588484;120733,588647;545297,581218;545212,581276;545212,581347;545605,581403;545706,581276;550641,577524;549180,578533;548922,578802;549923,578161;99276,565060;108618,576064;101211,567171;568154,565052;568132,565060;567968,566182;564011,570636;559311,575832;559594,575767;564011,570883;567968,566429;568154,565052;123453,559480;123943,560077;123967,559995;86864,553808;93296,558015;93611,558387;96542,559036;103189,565191;112342,572615;116299,578059;118525,580781;127925,588700;125204,590927;116451,581197;116052,581276;124336,590484;125204,590927;127925,588700;151424,607259;146724,608744;148455,609981;141530,610229;137077,607259;132872,604042;122483,595381;112836,586720;103932,578059;99727,573853;95769,569398;97253,567419;102200,571873;107642,576080;114321,583256;114888,583743;107642,576080;102448,571873;97500,567419;92059,560737;86864,553808;631786,514463;631660,514517;628959,521003;629189,483462;622634,492934;619418,498873;616203,504317;608534,514463;601856,524609;595919,532775;595424,533077;595019,533678;595672,533270;601608,525104;608287,514958;615955,504812;619171,499368;622386,493429;629065,483778;654790,480067;651574,489717;645885,500110;640196,510751;635001,517432;638464,510504;641433,503575;643659,499863;646627,494914;649348,489965;654790,480067;638779,458855;632775,469426;632665,469680;638712,459033;642072,434912;634856,454636;619676,485678;617453,489193;617439,489222;612245,498131;607050,507782;601114,515205;596167,523619;566979,556531;557332,564697;556406,565401;556007,565805;551973,569095;548675,572863;536554,582019;534655,583219;529497,587426;528752,587910;527649,588948;518003,595381;508356,601320;507252,601880;500720,606125;498695,607146;496730,608497;490052,612209;483811,614657;469904,621675;437275,633849;414537,639698;432913,636212;436376,635469;447507,631510;454433,629283;465564,623591;478179,619137;486261,615966;489804,613941;493020,612951;497472,610476;498642,609663;501677,606765;508356,602805;515954,599079;518745,597361;528392,590927;532597,586968;537296,583998;549417,574842;558074,566676;567721,558510;596909,525598;600925,518767;601114,518175;607545,508276;609524,505307;612155,501656;612987,500110;618181,491202;628323,470168;638217,447650;641123,438494;669136,413006;668394,413500;668394,413500;671473,398340;671384,398778;672104,399643;674331,402117;675815,401128;675852,400938;674825,401623;672352,399395;669268,370229;669095,370239;668782,370256;668889,371433;668642,377619;667652,381331;661716,390734;660232,398901;658747,401623;656274,413500;653553,422904;650585,432060;648853,439236;646874,446660;648453,444204;649843,438988;651079,431565;654048,422409;656769,413006;659242,401128;660726,398405;662210,390240;668147,380836;664189,399890;661221,415727;654542,436019;653221,438075;652656,441154;650832,446412;643906,461507;640690,469426;638712,473633;636238,478087;629560,489965;622386,501595;613234,517185;603093,532527;596414,541188;589241,549602;586767,553066;584046,556531;579841,559995;572964,567613;573163,568409;565989,575832;558321,581276;552138,586225;546280,590508;547191,590432;553622,585731;559806,580781;567474,575337;574647,567914;574400,566924;581325,559253;585531,555788;588251,552324;590725,548860;597898,540446;604577,531785;614718,516443;623870,500853;631044,489222;637722,477344;640196,472890;642175,468684;645390,460765;652316,445670;655037,435524;661716,415233;664684,399396;668642,380341;669534,376994;668889,376877;669136,370691;674578,364999;671698,377005;671698,377005;674578,364999;676804,362524;675320,365741;674980,372484;674825,378857;672352,386471;672352,387341;675320,378857;675815,365741;676968,363242;666168,351884;664547,355716;663942,361287;663161,358685;662876,359052;663695,361782;663200,365741;664189,368958;664956,368916;664436,367226;664931,363267;666168,351884;686946,345202;687441,345450;687193,355843;687441,363019;686698,376134;685956,383558;683730,394446;682988,403602;679278,420429;675815,435029;669631,437751;670126,436267;671115,425873;674825,414985;677794,413253;677794,413253;681009,394446;682741,385538;684225,376382;685462,367721;685956,359555;686204,352626;686698,348914;686946,345202;34838,230465;34961,230527;34972,230492;49761,194996;44319,205142;39867,208854;39856,209091;39426,218564;39438,218541;39867,209101;44319,205389;49761,195243;49947,195367;50039,195182;52729,173467;49266,175942;44072,186830;45260,187781;45299,187614;44319,186830;49514,175942;52580,173751;71776,159362;71463,159612;70137,164714;69302,167281;46545,208854;43330,218999;40361,229392;33930,251169;29725,266016;27747,277152;26757,282843;26015,288535;23789,303877;23047,313281;24284,323179;24863,317785;24778,316002;25768,305609;27994,290267;29759,288147;32323,270982;32199,267996;34643,260987;36097,255103;35662,256118;34178,255623;30467,266264;30715,272203;28983,283586;28736,285565;26262,288535;27004,282843;27994,277152;29973,266016;34178,251169;40609,229392;43577,218999;46793,208854;69549,167281;71776,159362;76228,134617;76228,134617;77465,135606;77465,135606;120800,99385;120752,99423;120608,99587;118587,101705;118077,102448;117743,102825;116299,104922;101211,122739;97006,127688;92801,132884;74207,153444;93048,132637;97253,127440;101458,122491;116547,104674;118077,102448;120608,99587;127079,82322;124944,83066;123356,83656;122978,84135;120257,86610;113331,91064;108632,96261;104179,101457;101211,104179;101110,104053;98304,107427;93543,113335;85875,121749;87112,123233;87135,123213;86122,121996;93790,113583;101458,104179;104426,101457;108879,96261;113578,91064;120504,86610;123225,84135;126194,83022;127130,82731;485352,37613;497967,43305;503409,47759;491288,41820;485352,37613;444291,19549;454185,21776;468037,28705;444291,19549;295384,17910;290190,18559;279058,20044;268175,22518;263475,24003;258034,25488;246126,27828;243934,28705;228846,33901;214004,39840;203616,44542;196690,47264;179622,55183;171460,60380;163544,65576;150929,74979;139056,84383;127693,94300;128667,95518;131079,93863;133132,92333;140540,85867;152413,76464;165028,67061;172943,61864;181106,56668;198174,48749;204852,45284;215241,40583;230082,34644;245171,29447;251509,28202;254571,27155;296245,18161;383844,12589;389131,13115;396304,15590;390863,14847;379484,12620;383844,12589;412630,10641;422771,11383;435139,16332;419803,13610;412630,10641;329890,10579;301320,12125;281532,14847;272133,17322;263970,20291;252591,21776;209552,38356;193969,45284;189269,47017;185064,49244;177149,53450;164781,59884;155381,67308;128172,88589;122486,93536;116923,98617;117041,98735;74249,148969;65592,160847;61634,168023;57676,174704;50256,188562;42184,201287;42093,201677;39372,209101;37393,212565;36899,213060;34703,220360;34178,224691;33683,230877;30220,241023;27004,251169;23541,266016;21563,279626;20326,293236;22057,283833;22218,283057;22552,279379;24531,265769;25150,265976;25204,265746;24531,265521;27994,250674;31209,240528;34657,230429;34425,230382;34920,224196;37641,212565;39620,209101;39686,208920;42341,201677;50503,188810;57924,174952;61881,168271;65839,161094;74497,149216;117289,98983;128667,88590;155876,67308;165276,59885;177643,53451;185559,49244;189764,47017;194463,45284;210047,38356;253086,21776;264465,20291;272627,17322;282027,14847;301815,12125;330385,10671;353348,11442;364643,0;376269,742;388142,1980;396057,3959;401252,6434;407683,5196;417329,7424;423266,9156;423019,9403;422771,11135;412630,10393;409167,9403;405704,8661;399025,7176;392347,5691;385421,4702;377753,4702;371569,4702;361922,4702;361469,4557;357222,6681;358707,9156;373548,12125;366943,12241;367055,12249;374043,12125;379979,12868;391357,15095;396799,15837;405951,17817;415351,19797;424503,22024;433655,24746;438107,25983;442560,27468;442617,27520;445810,28071;453548,30947;454628,32586;454928,32664;461853,35386;467790,37861;473726,40583;478179,43058;481147,44542;484363,46274;495246,52461;509098,61369;516271,66318;516479,66467;520145,68695;659737,331345;659632,333416;662458,333819;665178,335799;666415,342480;671115,350399;673094,350579;673094,348667;675105,343079;675073,341986;677051,335304;679772,335304;683977,332582;684472,343470;683235,348667;681751,353616;681009,361782;680762,365989;680267,370196;679213,370899;679278,371185;680288,370511;680762,366484;681009,362277;681751,354111;683235,349162;684472,343965;686451,345450;686204,349162;685709,352874;685461,359802;684967,367968;683730,376630;682246,385785;680514,394694;677299,413500;674331,415233;670620,426121;669631,436514;669136,437999;664931,449382;663694,450372;658500,462497;663942,450372;665178,449382;657263,471900;653058,474128;652186,475873;652316,476107;653306,474127;657511,471900;654542,480314;649101,490212;646380,495161;643411,500110;641185,503822;637970,510999;634507,517927;629065,525351;623623,532280;623850,531813;617686,540198;604329,554799;601700,558846;604329,555046;617686,540446;607545,555788;602320,561263;598125,564348;597898,564697;595275,566715;595177,567419;583551,579297;571184,590680;570612,591095;566484,596371;556590,603795;547343,610733;547309,610773;556590,604042;566484,596619;558321,604785;551674,609115;547075,611058;546943,611219;541996,614436;540132,615300;535441,619106;530865,622354;523939,626808;521713,627056;519239,628156;518854,628448;521960,627303;524187,627056;515282,633737;509593,636707;503904,639429;499885,640032;499204,640419;480405,648585;479446,648803;473726,652544;476942,653534;465069,658730;466058,655266;462101,656751;458390,657988;450722,660463;449698,659232;446023,659968;441570,660957;432418,663185;432116,663325;440828,661205;445281,660215;448991,659473;450475,660710;458143,658235;461853,656998;465811,655513;464821,658978;454433,663927;453923,663784;446765,666649;440828,668381;431923,670608;428244,670299;420549,671797;420298,672340;399767,676300;395068,675062;391110,675062;384184,677290;378000,677785;371816,678032;371144,677744;365509,678743;358707,677537;358954,677290;360191,675557;354502,674815;357222,673330;365385,673083;373301,672835;384679,673083;392594,672340;407435,669123;417329,666896;424750,666649;425266,666409;418072,666649;408177,668876;393336,672093;385421,672835;374043,672588;366127,672835;357964,673083;358212,672093;359943,669619;436128,656998;487826,637449;501430,630273;509098,626313;517013,622107;531855,613198;543728,604042;565989,586720;572173,581771;578110,576575;587014,568409;590725,562222;596055,557335;596097,557028;590972,561727;587262,567914;578357,576080;572421,581276;566237,586225;543975,603547;532102,612703;517261,621612;509345,625819;501677,629778;488073,636954;436376,656503;360191,669124;354502,669124;353759,667144;347823,666896;342381,669124;326551,669371;314925,668876;309236,668381;303547,667391;306974,663734;306267,663927;293499,661561;292910,661700;268422,657246;258775,655266;250365,653781;240224,649080;227609,644378;214499,639181;216725,637449;225877,639181;229835,642646;243439,646605;270401,653534;277080,654771;284253,656008;292168,657741;300891,659628;301568,659473;309730,660710;309978,660215;321851,660710;323829,660957;342134,660957;355491,661452;371322,660215;373300,660215;374043,662195;389626,660215;400015,657741;405951,656751;409662,656256;417824,654276;424503,652792;431181,651059;443432,648938;445033,648337;432171,650564;425492,652297;418814,653781;410651,655761;406941,656256;401004,657246;384926,658730;374043,659720;372064,659720;356233,660957;342876,660463;324572,660463;322593,660215;314925,656998;310720,659720;310709,659742;314183,657493;321851,660710;309978,660215;310071,660154;302310,658978;293158,656998;285242,655266;278069,654029;271391,652792;244429,645863;230825,641903;226867,638439;217715,636707;204110,629778;200153,630025;186053,622849;183580,618395;184074,618148;192732,622849;201389,627551;203863,626066;193721,619385;185311,615673;173686,608991;163791,602558;148208,595876;142272,590927;143508,590432;149445,592164;137077,579297;130151,573605;123720,567914;115557,561232;103684,548117;102870,545570;100469,543168;92306,534259;91317,529805;88101,525351;87718,524750;83896,522134;76475,511493;72270,501595;71776,501595;66087,490707;60645,479819;54956,467199;49761,454331;54956,462992;60150,473880;61881,479819;62597,480869;61716,476287;59419,472117;55680,463706;51245,456310;45803,441463;41141,426243;39610,421806;32942,395180;29994,375851;29973,376382;30220,380341;31457,389497;32941,398901;30467,390734;28736,380341;26757,380341;25520,370938;23789,364999;22305,359308;18100,354853;16863,354853;15626,348667;15131,340748;16121,329613;16615,325653;17458,322938;17048,316745;17605,307589;18594,305733;18594,304619;16615,308331;14884,305857;11668,301403;11081,297876;10926,298186;9937,308084;9195,317982;8453,325653;8453,341490;8700,349657;9195,357823;6969,365494;6474,365494;4990,350646;4990,335304;6227,323426;8452,325652;6474,323179;5979,314270;6474,300660;6721,296948;7463,290762;10432,279626;11911,272229;11421,270470;9690,280369;6721,291504;5979,297691;5732,301403;5237,315013;5732,323921;4495,335799;4495,351141;5979,365989;6474,365989;9690,380094;11421,391724;15131,403602;20975,429144;21485,434040;22552,434040;27994,447155;29973,453836;26262,448144;22305,439236;22058,441711;19905,435037;18347,435277;16615,429585;10679,415975;6969,403850;6721,393704;4990,381826;3753,369948;1032,361287;2764,315260;4495,303382;3011,296948;5979,279131;6721,274925;8700,260572;13895,250179;12658,264284;13894,261866;14637,256087;14884,249684;17110,241518;20573,229145;24778,216525;25093,216170;27005,206132;29725,198955;32941,193016;39372,180643;44567,169508;51987,155155;57429,148969;61881,140308;65592,134864;69550,132884;70539,131400;74497,123481;82164,114572;82373,118296;81814,119861;89832,111603;93790,106406;98985,101457;99432,101955;99232,101705;105663,95271;112094,89332;119020,81908;128667,74732;139056,67061;145267,62725;149445,58895;156865,54440;164781,50234;165829,49695;168522,47048;172944,43800;177798,41325;181232,40534;181848,40088;249128,12868;251625,12325;258528,9898;263290,8939;265773,8918;266691,8661;323088,1237;339104,1175;356233,1484;356552,1724;364891,742;372558,1979;380227,3464;384183,4364;379979,3217;372311,1732;364643,495;3646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40" style="position:absolute;left:65024;top:28109;width:11353;height:11208;rotation:180;flip:x y;visibility:visible;mso-wrap-style:square;v-text-anchor:middle" coordsize="2647519,26125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" adj="-11796480,,540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3378" stroked="f">
                <v:fill opacity="16191f"/>
                <v:stroke joinstyle="miter"/>
                <v:formulas/>
                <v:path arrowok="t" o:connecttype="custom" o:connectlocs="617254,1114786;611948,1117644;612266,1117781;661372,1085770;644217,1089856;618484,1093126;617258,1089856;635231,1088222;661372,1085770;705997,1081492;704949,1081788;705486,1081684;385864,1075349;404040,1080049;411801,1080457;433450,1091083;443253,1093126;443866,1093330;446112,1091083;454690,1093534;463268,1095577;480169,1099510;480423,1099256;500029,1102525;509424,1104159;518819,1104977;538016,1105794;564158,1105385;565292,1105385;567834,1103955;573553,1102116;579373,1102014;583356,1102524;584428,1105385;593567,1105385;590708,1109471;589074,1111515;583764,1113967;573961,1113967;561299,1113149;533932,1112332;513508,1110698;495536,1108246;477564,1105385;450197,1101299;428957,1094352;429203,1094173;416703,1090265;405674,1085362;393012,1081275;379941,1076780;385864,1075349;626306,1066588;620066,1067541;576905,1069722;591116,1071467;594793,1070650;620117,1067790;624285,1066979;665084,1060667;643887,1063904;651161,1064112;661628,1062171;742461,1059722;675978,1077435;709622,1069935;316221,1051444;363194,1071467;379941,1076780;392603,1081275;405266,1085361;416294,1090265;413843,1092308;407308,1091082;384026,1082501;372589,1078006;361152,1073102;346039,1067790;332968,1062069;322756,1056756;316221,1051444;335419,1041228;357884,1052670;355025,1054305;328884,1041636;335419,1041228;252501,1013440;280276,1028969;285995,1035507;272924,1028560;263121,1022430;252501,1013440;301206,1002954;301210,1003071;302590,1004741;302742,1004041;897722,976130;896238,976253;871731,993825;847631,1006902;830476,1017118;821081,1021204;811278,1025291;799432,1031420;790446,1036733;777375,1042045;763896,1046949;760220,1050627;754501,1052670;740206,1055122;721824,1060843;705078,1066155;686697,1071468;663823,1077189;631554,1082501;630737,1083727;615223,1087608;615625,1087813;632854,1083504;633188,1082501;665457,1077189;688331,1071468;706712,1066155;723459,1060843;741839,1055122;756136,1052670;746458,1058479;746741,1058391;756953,1052261;762671,1050218;763052,1050113;765530,1047357;779010,1042454;792081,1037141;801067,1031829;812912,1025699;822715,1021613;829437,1018689;832927,1016300;850082,1006084;874181,993008;197289,970478;198839,971809;199369,972079;900463,959811;900323,959907;900323,960024;900972,960117;901140,959907;909288,953711;906876,955378;906450,955821;908103,954762;163937,933128;179364,951299;167132,936614;938208,933116;938172,933128;937902,934980;931366,942336;923605,950917;924073,950809;931366,942744;937902,935389;938208,933116;203861,923913;204670,924899;204710,924764;143441,914547;154061,921495;154583,922109;159422,923180;170400,933345;185513,945604;192048,954595;195724,959090;211246,972167;206753,975844;192298,959776;191640,959907;205319,975113;206753,975844;211246,972167;250050,1002815;242289,1005267;245148,1007310;233712,1007719;226359,1002815;219416,997503;202260,983200;186330,968897;171625,954595;164682,947648;158146,940292;160597,937023;168766,944379;177752,951326;188781,963176;189718,963981;177752,951326;169174,944379;161005,937023;152019,925990;143441,914547;1043285,849573;1043078,849662;1038617,860374;1038997,798378;1028172,814021;1022862,823828;1017552,832818;1004889,849573;993861,866327;984058,879813;983241,880313;982572,881304;983649,880630;993452,867145;1004481,850390;1017143,833636;1022454,824646;1027763,814838;1038792,798901;1081272,792772;1075962,808709;1066568,825872;1057173,843444;1048595,854477;1054314,843035;1059215,831593;1062891,825463;1067793,817290;1072286,809117;1081272,792772;1054833,757743;1044919,775200;1044737,775619;1054722,758037;1060271,718204;1048355,750777;1023288,802038;1019618,807843;1019594,807891;1011016,822603;1002439,838540;992636,850799;984466,864693;936268,919043;920337,932528;918809,933691;918150,934358;911488,939791;906041,946013;886027,961133;882890,963116;874372,970063;873142,970862;871322,972575;855392,983200;839462,993008;837638,993932;826852,1000941;823509,1002629;820264,1004858;809236,1010988;798931,1015031;775965,1026620;722083,1046725;684537,1056384;714881,1050627;720599,1049400;738980,1042862;750417,1039184;768798,1029785;789629,1022430;802976,1017194;808827,1013848;814137,1012214;821489,1008127;823421,1006784;828433,1001998;839462,995460;852009,989307;856617,986469;872547,975844;879491,969306;887252,964402;907267,949283;921563,935797;937493,922312;985691,867962;992325,856681;992636,855703;1003256,839357;1006523,834453;1010868,828424;1012242,825872;1020819,811160;1037566,776425;1053905,739239;1058704,724119;1104963,682029;1103737,682846;1103737,682846;1108821,657810;1108674,658533;1109864,659962;1113541,664048;1115991,662414;1116053,662100;1114358,663231;1110273,659553;1105180,611389;1104895,611405;1104378,611434;1104554,613376;1104146,623593;1102512,629722;1092709,645251;1090258,658736;1087808,663231;1083723,682846;1079230,698374;1074328,713494;1071469,725345;1068201,737604;1070807,733549;1073103,724936;1075145,712677;1080047,697557;1084540,682029;1088625,662414;1091075,657918;1093526,644433;1103329,628905;1096794,660370;1091892,686523;1080864,720032;1078682,723428;1077749,728512;1074737,737196;1063300,762123;1057990,775200;1054722,782147;1050637,789502;1039609,809117;1027763,828324;1012650,854068;995903,879404;984875,893707;973029,907601;968945,913322;964452,919043;957508,924764;946151,937344;946479,938658;934634,950917;921971,959907;911760,968080;902086,975153;903591,975027;914211,967263;924422,959090;937085,950100;948930,937840;948522,936206;959959,923538;966903,917817;971396,912096;975480,906375;987326,892481;998354,878178;1015101,852842;1030214,827098;1042060,807891;1053088,788276;1057173,780921;1060440,773974;1065751,760897;1077188,735970;1081680,719215;1092709,685707;1097611,659553;1104146,628087;1105620,622560;1104554,622366;1104963,612150;1113949,602751;1109193,622579;1109193,622579;1113949,602752;1117625,598665;1115174,603978;1114613,615113;1114358,625636;1110273,638210;1110273,639646;1115174,625636;1115991,603977;1117896,599849;1100061,581093;1097385,587422;1096385,596622;1095097,592324;1094625,592931;1095977,597439;1095160,603978;1096794,609290;1098060,609219;1097202,606429;1098019,599891;1100061,581093;1134372,570060;1135189,570468;1134781,587631;1135189,599482;1133964,621140;1132739,633400;1129062,651380;1127837,666500;1121710,694288;1115991,718398;1105780,722893;1106597,720441;1108231,703278;1114358,685298;1119259,682437;1119259,682437;1124569,651380;1127428,636669;1129879,621549;1131922,607246;1132739,593761;1133147,582319;1133964,576189;1134372,570060;57528,380585;57732,380687;57751,380629;82172,322012;73186,338767;65833,344897;65816,345288;65105,360932;65125,360894;65833,345305;73186,339175;82172,322421;82478,322625;82631,322319;87073,286460;81355,290546;72777,308527;74739,310098;74803,309822;73186,308527;81763,290546;86827,286928;118525,263167;118009,263581;115819,272005;114440,276244;76862,344897;71552,361651;66650,378814;56030,414775;49086,439293;45819,457683;44185,467081;42959,476480;39283,501816;38058,517345;40100,533691;41057,524784;40917,521840;42551,504677;46227,479341;49142,475840;53376,447494;53171,442563;57206,430989;59607,421272;58889,422948;56439,422130;50311,439702;50720,449510;47861,468307;47452,471577;43368,476480;44593,467081;46227,457683;49495,439293;56439,414775;67059,378814;71960,361651;77270,344897;114849,276244;118525,263167;125878,222303;125877,222303;127919,223938;127919,223937;199480,164123;199401,164186;199163,164456;195827,167953;194983,169180;194432,169803;192048,173266;167132,202688;160188,210861;153245,219442;122540,253395;153653,219034;160596,210452;167541,202279;192457,172857;194983,169180;199163,164456;209848,135944;206323,137173;203701,138147;203077,138939;198584,143025;187147,150381;179386,158963;172034,167544;167132,172039;166966,171831;162333,177403;154470,187159;141808,201053;143850,203505;143889,203471;142216,201462;154878,187568;167541,172039;172442,167545;179794,158963;187555,150381;198992,143026;203485,138939;208387,137101;209934,136620;801475,62114;822306,71513;831293,78868;811278,69061;801475,62114;733670,32283;750009,35960;772883,47402;733670,32283;487776,29576;479198,30648;460817,33100;442845,37186;435084,39638;426098,42090;406434,45955;402815,47403;377899,55984;353391,65792;336236,73556;324799,78051;296615,91128;283136,99709;270065,108291;249233,123819;229627,139348;210862,155724;212471,157737;216454,155004;219844,152476;232078,141800;251684,126271;272515,110743;285586,102161;299066,93580;327249,80503;338278,74782;355433,67017;379941,57210;404857,48629;415324,46572;420380,44843;489197,29990;633852,20790;642583,21658;654428,25744;645442,24519;626653,20841;633852,20790;681387,17572;698134,18797;718557,26970;693232,22475;681387,17572;544756,17469;497579,20023;464902,24518;449380,28605;435900,33508;417111,35960;346039,63340;320306,74782;312545,77642;305601,81320;292530,88267;272107,98892;256585,111151;211655,146295;202265,154463;193079,162854;193273,163049;122610,246004;108313,265619;101778,277470;95242,288503;82989,311387;69659,332401;69509,333046;65016,345305;61748,351026;60932,351843;57307,363898;56439,371050;55622,381266;49903,398020;44593,414775;38875,439293;35607,461769;33565,484244;36424,468716;36689,467434;37241,461360;40508,438885;41532,439226;41620,438847;40509,438476;46227,413957;51537,397203;57229,380525;56847,380448;57664,370233;62157,351026;65425,345305;65535,345006;69918,333046;83397,311796;95651,288912;102186,277879;108722,266028;123018,246413;193682,163458;212471,146295;257402,111151;272924,98892;293347,88267;306418,81320;313362,77643;321123,74782;346856,63340;417929,35961;436718,33509;450197,28605;465718,24519;498395,20023;545573,17623;583493,18895;602145,0;621343,1226;640949,3269;654020,6538;662598,10625;673218,8581;689147,12259;698951,15120;698542,15529;698134,18389;681387,17163;675668,15529;669950,14302;658921,11850;647893,9399;636456,7764;623794,7764;613582,7764;597652,7764;596904,7525;589891,11033;592342,15120;616850,20023;605944,20214;606128,20228;617667,20023;627470,21250;646259,24927;655245,26153;670359,29422;685880,32692;700993,36369;716106,40865;723459,42908;730811,45359;730906,45446;736178,46356;748955,51106;750740,53811;751234,53941;762671,58436;772474,62522;782277,67018;789630,71104;794531,73556;799841,76416;817813,86633;840687,101344;852533,109517;852876,109762;858929,113441;1089441,547176;1089269,550595;1093934,551262;1098427,554531;1100470,565564;1108230,578641;1111498,578938;1111498,575781;1114819,566553;1114766,564748;1118033,553714;1122527,553714;1129470,549219;1130287,567199;1128245,575781;1125794,583954;1124569,597439;1124161,604386;1123344,611333;1121602,612495;1121710,612967;1123378,611854;1124161,605203;1124569,598257;1125794,584771;1128245,576598;1130287,568017;1133555,570469;1133147,576598;1132330,582728;1131921,594170;1131104,607655;1129062,621958;1126611,637078;1123752,651789;1118442,682846;1113541,685707;1107413,703687;1105780,720850;1104963,723302;1098019,742100;1095976,743734;1087399,763758;1096385,743734;1098427,742100;1085356,779286;1078413,782964;1076973,785846;1077188,786233;1078821,782964;1085765,779286;1080864,793180;1071877,809526;1067384,817699;1062483,825872;1058807,832001;1053497,843852;1047778,855294;1038792,867553;1029806,878996;1030180,878224;1020002,892072;997945,916182;993603,922867;997945,916591;1020002,892481;1003256,917817;994627,926858;987700,931953;987325,932528;982995,935861;982832,937023;963634,956638;943211,975436;942267,976121;935451,984834;919112,997094;903842,1008552;903787,1008618;919112,997503;935451,985243;921971,998728;910994,1005880;903400,1009088;903182,1009354;895013,1014666;891935,1016093;884189,1022379;876632,1027742;865195,1035098;861519,1035507;857433,1037324;856798,1037806;861927,1035915;865604,1035507;850899,1046540;841504,1051444;832110,1055939;825474,1056935;824349,1057574;793306,1071059;791723,1071419;782277,1077597;787587,1079232;767981,1087813;769615,1082092;763079,1084544;756953,1086587;744290,1090674;742598,1088642;736529,1089856;729177,1091491;714064,1095169;713566,1095401;727952,1091899;735304,1090265;741431,1089039;743881,1091082;756544,1086996;762671,1084953;769206,1082501;767572,1088222;750417,1096395;749576,1096159;737755,1100890;727952,1103750;713247,1107428;707171,1106917;694463,1109391;694049,1110289;660147,1116827;652386,1114784;645850,1114784;634413,1118462;624202,1119279;613990,1119687;612881,1119212;603575,1120862;592342,1118870;592751,1118462;594793,1115601;585398,1114375;589891,1111923;603371,1111514;616441,1111106;635230,1111514;648301,1110289;672809,1104976;689147,1101299;701401,1100890;702254,1100494;690373,1100890;674035,1104568;649527,1109880;636456,1111106;617667,1110698;604596,1111106;591116,1111515;591525,1109880;594384,1105794;720191,1084953;805560,1052670;828025,1040819;840687,1034281;853758,1027334;878266,1012623;897872,997503;934634,968897;944845,960725;954648,952143;969353,938658;975480,928442;984281,920371;984352,919863;975889,927625;969762,937840;955057,951326;945254,959907;935043,968080;898281,996685;878675,1011805;854167,1026517;841096,1033463;828433,1040002;805968,1051853;720599,1084135;594793,1104977;585398,1104977;584173,1101707;574370,1101299;565383,1104977;539242,1105385;520044,1104568;510649,1103750;501255,1102116;506914,1096077;505748,1096395;484663,1092489;483691,1092717;443253,1085362;427323,1082092;413435,1079641;396688,1071876;375857,1064112;354208,1055530;357884,1052670;372998,1055530;379533,1061251;401998,1067790;446521,1079232;457549,1081275;469395,1083318;482466,1086179;496870,1089295;497987,1089039;511466,1091083;511875,1090265;531481,1091083;534748,1091491;564975,1091491;587032,1092308;613173,1090265;616441,1090265;617667,1093534;643400,1090265;660555,1086179;670358,1084544;676485,1083727;689964,1080458;700993,1078006;712021,1075145;732251,1071643;734896,1070650;713656,1074328;702627,1077189;691599,1079641;678119,1082910;671992,1083727;662189,1085362;635639,1087813;617667,1089448;614399,1089448;588257,1091491;566200,1090674;535974,1090674;532706,1090265;520044,1084953;513100,1089448;513083,1089483;518819,1085770;531481,1091082;511875,1090265;512029,1090165;499212,1088222;484099,1084953;471029,1082092;459183,1080049;448155,1078006;403632,1066564;381167,1060026;374631,1054305;359518,1051444;337053,1040002;330517,1040411;307235,1028560;303150,1021204;303967,1020796;318264,1028560;332560,1036324;336644,1033872;319897,1022839;306010,1016709;286812,1005676;270473,995051;244740,984018;234937,975845;236979,975027;246782,977888;226359,956638;214922,947239;204302,937840;190823,926807;171217,905149;169872,900943;165907,896976;152428,882265;150794,874909;145484,867553;144851,866561;138539,862241;126286,844669;119342,828324;118525,828324;109131,810343;100144,792363;90750,771522;82172,750273;90750,764575;99327,782555;102186,792363;103368,794096;101914,786531;98121,779643;91946,765753;84622,753541;75636,729023;67937,703888;65409,696561;54399,652592;49529,620672;49495,621549;49903,628087;51945,643207;54396,658736;50311,645251;47452,628087;44185,628087;42142,612559;39283,602751;36832,593353;29888,585997;27846,585997;25804,575781;24987,562704;26621,544315;27438,537777;28829,533292;28152,523066;29071,507946;30705,504881;30705,503042;27438,509172;24579,505085;19268,497730;18298,491907;18043,492417;16409,508763;15184,525109;13958,537777;13958,563930;14367,577415;15184,590900;11508,603569;10691,603569;8240,579050;8240,553714;10282,534099;13957,537775;10691,533691;9874,518979;10691,496504;11099,490374;12325,480158;17226,461769;19668,449553;18860,446649;16001,462995;11099,481384;9874,491600;9465,497730;8648,520205;9465,534916;7423,554531;7423,579867;9874,604386;10691,604386;16001,627679;18860,646885;24987,666500;34637,708680;35479,716764;37241,716764;46227,738422;49495,749455;43368,740056;36832,725345;36424,729431;32870,718411;30297,718807;27438,709408;17634,686932;11508,666909;11099,650154;8240,630539;6197,610924;1705,596622;4564,520614;7423,500999;4972,490374;9874,460952;11099,454005;14367,430303;22945,413140;20902,436433;22944,432441;24170,422896;24579,412323;28254,398837;33973,378405;40917,357564;41437,356979;44593,340401;49086,328550;54397,318743;65017,298311;73594,279922;85848,256220;94834,246004;102186,231702;108314,222711;114849,219442;116483,216990;123018,203914;135680,189202;136025,195351;135102,197936;148343,184299;154878,175717;163456,167545;164195,168366;163865,167953;174485,157328;185105,147521;196542,135261;212471,123410;229627,110743;239884,103584;246782,97257;259036,89902;272107,82955;273837,82065;278285,77694;285587,72330;293603,68244;299274,66938;300291,66200;411393,21249;415515,20352;426914,16345;434777,14762;438877,14727;440394,14302;533523,2043;559971,1941;588257,2451;588784,2847;602554,1226;615216,3269;627878,5721;634411,7206;627470,5312;614807,2860;602145,817;60214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textboxrect="0,0,2647519,2612594"/>
                <v:textbox>
                  <w:txbxContent>
                    <w:p w14:paraId="572358A8" w14:textId="77777777" w:rsidR="00E24FD6" w:rsidRDefault="00E24FD6" w:rsidP="00E24FD6">
                      <w:pPr>
                        <w:jc w:val="center"/>
                      </w:pPr>
                    </w:p>
                  </w:txbxContent>
                </v:textbox>
              </v:shape>
              <v:shape id="Freeform: Shape 10" o:spid="_x0000_s1041" style="position:absolute;left:54017;top:94826;width:27838;height:2747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9830f" focusposition="1" focussize="" focus="100%" type="gradientRadial"/>
                <v:stroke joinstyle="miter"/>
                <v:path arrowok="t" o:connecttype="custom" o:connectlocs="1513495,2732553;1500485,2739558;1501264,2739893;1621672,2661428;1579607,2671445;1516509,2679458;1513505,2671445;1557573,2667438;1621672,2661428;1731091,2650943;1728521,2651668;1729839,2651412;946130,2635886;990699,2647405;1009729,2648406;1062810,2674451;1086847,2679458;1088351,2679960;1093858,2674451;1114890,2680461;1135923,2685468;1177365,2695108;1177988,2694484;1226062,2702497;1249097,2706504;1272133,2708507;1319205,2710511;1383304,2709508;1386086,2709508;1392318,2706002;1406340,2701495;1420612,2701245;1430377,2702496;1433005,2709508;1455415,2709508;1448404,2719525;1444398,2724534;1431378,2730544;1407341,2730544;1376293,2728541;1309190,2726537;1259112,2722531;1215044,2716521;1170977,2709508;1103874,2699492;1051794,2682464;1052396,2682027;1021747,2672447;994705,2660427;963658,2650411;931608,2639392;946130,2635886;1535691,2614411;1520388,2616746;1414560,2622091;1449406,2626370;1458420,2624366;1520516,2617355;1530734,2615368;1630773,2599897;1578797,2607831;1596633,2608340;1622298,2603582;1820500,2597580;1657486,2640998;1739979,2622614;775368,2577288;890545,2626370;931608,2639392;962656,2650410;993704,2660426;1020745,2672446;1014736,2677455;998711,2674450;941624,2653415;913581,2642396;885537,2630376;848480,2617355;816430,2603332;791392,2590310;775368,2577288;822441,2552247;877525,2580294;870515,2584301;806416,2553248;822441,2552247;619127,2484134;687232,2522197;701254,2538224;669204,2521195;645167,2506171;619127,2484134;738552,2458431;738561,2458716;741944,2462811;742316,2461095;2201196,2392679;2197559,2392982;2137466,2436054;2078374,2468107;2036310,2493148;2013275,2503165;1989238,2513182;1960192,2528207;1938158,2541228;1906109,2554251;1873059,2566271;1864044,2575285;1850023,2580294;1814969,2586304;1769899,2600327;1728836,2613348;1683767,2626371;1627680,2640394;1548559,2653415;1546556,2656421;1508514,2665933;1509499,2666437;1551746,2655874;1552565,2653415;1631687,2640394;1687774,2626371;1732843,2613348;1773906,2600327;1818975,2586304;1854030,2580294;1830300,2594534;1830994,2594317;1856033,2579292;1870055,2574284;1870988,2574025;1877065,2567272;1910116,2555252;1942166,2542231;1964200,2529208;1993244,2514184;2017281,2504167;2033764,2497001;2042320,2491145;2084385,2466104;2143475,2434051;483748,2378827;487550,2382089;488849,2382751;2207918,2352678;2207574,2352915;2207574,2353201;2209166,2353428;2209577,2352915;2229555,2337727;2223642,2341812;2222597,2342898;2226651,2340303;401970,2287273;439797,2331815;409804,2295820;2300468,2287244;2300378,2287275;2299716,2291814;2283691,2309844;2264661,2330878;2265809,2330614;2283691,2310845;2299716,2292815;2300468,2287244;499863,2264687;501846,2267103;501946,2266772;351716,2241730;377756,2258758;379034,2260264;390900,2262890;417816,2287806;454874,2317856;470899,2339893;479912,2350912;517971,2382965;506954,2391980;471511,2352592;469898,2352915;503439,2390188;506954,2391980;517972,2382965;613118,2458090;594089,2464100;601099,2469108;573056,2470110;555028,2458090;538003,2445068;495938,2410010;456877,2374952;420822,2339893;403796,2322865;387771,2304835;393780,2296822;413811,2314852;435845,2331880;462886,2360928;465185,2362900;435845,2331880;414812,2314852;394781,2296822;372747,2269776;351716,2241730;2558114,2082465;2557606,2082683;2546667,2108940;2547599,1956976;2521057,1995319;2508037,2019359;2495017,2041396;2463969,2082465;2436928,2123533;2412891,2156588;2410887,2157813;2409246,2160244;2411889,2158592;2435926,2125537;2462968,2084468;2494015,2043401;2507036,2021364;2520055,1997324;2547098,1958258;2651258,1943234;2638237,1982298;2615202,2024368;2592166,2067441;2571135,2094485;2585156,2066438;2597175,2038392;2606188,2023367;2618207,2003334;2629224,1983300;2651258,1943234;2586431,1857371;2562120,1900162;2561673,1901190;2586157,1858092;2599763,1760455;2570545,1840296;2509081,1965948;2500082,1980177;2500025,1980295;2478992,2016355;2457960,2055421;2433923,2085471;2413892,2119527;2295710,2252748;2256649,2285804;2252902,2288654;2251285,2290290;2234952,2303607;2221596,2318858;2172519,2355921;2164830,2360779;2143943,2377808;2140927,2379767;2136464,2383967;2097404,2410011;2058344,2434051;2053873,2436317;2027426,2453497;2019227,2457633;2011272,2463098;1984229,2478124;1958963,2488034;1902651,2516442;1770534,2565723;1678470,2589398;1752874,2575285;1766895,2572280;1811964,2556253;1840007,2547238;1885077,2524200;1936155,2506170;1968881,2493335;1983228,2485135;1996247,2481129;2014276,2471112;2019013,2467819;2031302,2456087;2058344,2440061;2089108,2424978;2100408,2418023;2139469,2391980;2156495,2375953;2175525,2363933;2224600,2326872;2259654,2293816;2298714,2260762;2416896,2127539;2433160,2099887;2433923,2097489;2459963,2057423;2467975,2045403;2478629,2030624;2481997,2024368;2503029,1988308;2544092,1903166;2584154,1812015;2595922,1774953;2709346,1671782;2706342,1673785;2706342,1673785;2718807,1612417;2718447,1614189;2721365,1617692;2730379,1627708;2736389,1623702;2736540,1622933;2732382,1625705;2722367,1616689;2709880,1498630;2709180,1498669;2707913,1498740;2708345,1503502;2707344,1528544;2703338,1543568;2679301,1581632;2673292,1614687;2667283,1625705;2657267,1673785;2646250,1711848;2634231,1748910;2627221,1777958;2619209,1808008;2625599,1798068;2631227,1776956;2636234,1746906;2648253,1709845;2659270,1671782;2669286,1623702;2675295,1612683;2681304,1579628;2705341,1541565;2689317,1618693;2677298,1682799;2650256,1764936;2644907,1773259;2642620,1785721;2635233,1807007;2607190,1868108;2594170,1900162;2586157,1917190;2576142,1935220;2549101,1983300;2520055,2030378;2482999,2093484;2441935,2155587;2414894,2190645;2385849,2224702;2375833,2238725;2364817,2252748;2347790,2266772;2319943,2297607;2320748,2300828;2291704,2330878;2260655,2352915;2235617,2372948;2211898,2390284;2215586,2389977;2241626,2370945;2266666,2350912;2297713,2328875;2326758,2298825;2325756,2294818;2353799,2263767;2370826,2249744;2381842,2235721;2391858,2221697;2420903,2187641;2447944,2152582;2489008,2090478;2526065,2027374;2555110,1980295;2582151,1932215;2592166,1914185;2600179,1897157;2613199,1865104;2641243,1804002;2652259,1762934;2679301,1680797;2691320,1616690;2707344,1539562;2710957,1526014;2708345,1525538;2709346,1500497;2731380,1477458;2719718,1526059;2719719,1526059;2731381,1477459;2740395,1467442;2734386,1480464;2733009,1507758;2732382,1533552;2722367,1564373;2722367,1567894;2734386,1533552;2736389,1480463;2741058,1470345;2697328,1424369;2690766,1439884;2688315,1462434;2685155,1451900;2683999,1453387;2687314,1464437;2685310,1480464;2689317,1493485;2692422,1493312;2690318,1486473;2692321,1470446;2697328,1424369;2781459,1397325;2783462,1398326;2782460,1440396;2783462,1469445;2780457,1522533;2777452,1552583;2768438,1596656;2765434,1633718;2750410,1701832;2736389,1760929;2711351,1771948;2713354,1765938;2717360,1723868;2732382,1679795;2744401,1672784;2744401,1672783;2757422,1596656;2764432,1560596;2770441,1523535;2775449,1488476;2777452,1455422;2778453,1427375;2780457,1412349;2781459,1397325;141058,932886;141557,933135;141604,932995;201484,789314;179450,830381;161422,845407;161379,846366;159636,884712;159686,884621;161422,846408;179450,831382;201484,790315;202235,790815;202610,790064;213502,702168;199480,712185;178448,756258;183260,760108;183416,759432;179450,756258;200482,712185;212898,703315;290621,645073;289356,646086;283986,666735;280606,677127;188464,845407;175443,886475;163424,928545;137384,1016691;120359,1076791;112346,1121867;108340,1144905;105335,1167944;96322,1230047;93316,1268110;98325,1308177;100672,1286345;100328,1279128;104334,1237058;113347,1174955;120496,1166375;130878,1096892;130374,1084805;140269,1056435;146156,1032617;144396,1036725;138386,1034721;123363,1077794;124365,1101834;117353,1147910;116352,1155924;106337,1167944;109341,1144905;113347,1121867;121360,1076791;138386,1016691;164427,928545;176445,886475;189465,845407;281607,677127;290621,645073;308650,544907;308649,544907;313656,548913;313656,548912;489120,402297;488927,402450;488343,403112;480163,411685;478095,414693;476744,416220;470899,424707;409805,496827;392778,516860;375753,537895;300465,621119;376754,536893;393779,515858;410806,495825;471900,423705;478095,414693;488343,403112;514544,333225;505900,336237;499471,338624;497941,340566;486923,350582;458880,368612;439851,389648;421824,410682;409805,421701;409397,421190;398037,434849;378757,458763;347709,492820;352717,498829;352812,498745;348710,493821;379758,459765;410806,421701;422825,410683;440852,389648;459881,368613;487924,350583;498942,340567;510960,336060;514754,334882;1965201,152253;2016279,175291;2038313,193321;1989238,169281;1965201,152253;1798944,79131;1839006,88146;1895093,116192;1798944,79131;1196017,72495;1174984,75124;1129914,81134;1085846,91151;1066817,97161;1044783,103171;996568,112644;987695,116193;926601,137228;866509,161268;824444,180300;796401,191318;727294,223371;694243,244407;662194,265441;611115,303505;563041,341568;517031,381710;520976,386643;530741,379945;539053,373748;569050,347578;617124,309515;668202,271451;700251,250416;733303,229381;802409,197328;829451,183305;871516,164272;931608,140232;992702,119198;1018366,114156;1030763,109919;1199501,73512;1554193,50959;1575600,53088;1604645,63104;1582611,60100;1536540,51084;1554193,50959;1670747,43071;1711810,46076;1761887,66109;1699791,55091;1670747,43071;1335731,42821;1220053,49081;1139929,60099;1101871,70116;1068819,82136;1022748,88146;848480,155258;785383,183305;766353,190316;749328,199331;717278,216359;667201,242402;629142,272452;518973,358596;495949,378619;473425,399187;473903,399665;300636,603002;265582,651082;249557,680131;233532,707176;203486,763269;170803,814778;170436,816358;159418,846408;151406,860431;149403,862435;140515,891984;138386,909514;136383,934555;122362,975624;109341,1016691;95320,1076791;87307,1131884;82300,1186975;89310,1148911;89960,1145770;91313,1130881;99326,1075790;101835,1076627;102052,1075697;99327,1074788;113348,1014688;126368,973619;140325,932740;139388,932551;141392,907510;152408,860431;160420,846408;160690,845676;171438,816358;204488,764271;234535,708178;250559,681134;266584,652085;301638,604005;474905,400667;520976,358597;631146,272453;669204,242403;719281,216360;751331,199331;768357,190317;787386,183305;850484,155258;1024752,88147;1070823,82137;1103874,70117;1141932,60100;1222056,49081;1337734,43196;1430713,46316;1476448,0;1523520,3004;1571594,8013;1603643,16027;1624676,26043;1650716,21034;1689776,30050;1713813,37061;1712812,38063;1711810,45074;1670747,42070;1656725,38063;1642704,35058;1615662,29048;1588620,23038;1560577,19031;1529530,19031;1504491,19031;1465431,19031;1463596,18445;1446401,27044;1452411,37061;1512503,49081;1485762,49548;1486213,49583;1514506,49081;1538543,52087;1584614,61101;1606648,64107;1643706,72120;1681765,80133;1718821,89148;1755879,100167;1773906,105175;1791934,111185;1792167,111397;1805095,113626;1836424,125270;1840800,131901;1842011,132220;1870055,143238;1894092,153255;1918129,164273;1936156,174290;1948175,180300;1961194,187311;2005262,212353;2061349,248413;2090394,268447;2091235,269047;2106078,278066;2671289,1341231;2670866,1349614;2682305,1351248;2693322,1359261;2698330,1386306;2717359,1418359;2725372,1419088;2725372,1411348;2733514,1388729;2733383,1384304;2741396,1357258;2752413,1357258;2769439,1346240;2771442,1390314;2766435,1411348;2760426,1431382;2757421,1464437;2756419,1481465;2754416,1498494;2750146,1501341;2750410,1502499;2754502,1499771;2756419,1483468;2757421,1466440;2760426,1433385;2766435,1413351;2771442,1392317;2779454,1398327;2778453,1413351;2776450,1428377;2775448,1456424;2773445,1489478;2768438,1524537;2762429,1561598;2755417,1597658;2742398,1673785;2730379,1680797;2715356,1724870;2711350,1766940;2709346,1772950;2692321,1819027;2687313,1823034;2666281,1872115;2688315,1823034;2693322,1819027;2661272,1910178;2644247,1919194;2640716,1926258;2641243,1927206;2645249,1919193;2662274,1910178;2650256,1944235;2628222,1984302;2617206,2004335;2605187,2024368;2596173,2039393;2583153,2068442;2569131,2096488;2547098,2126538;2525064,2154585;2525982,2152694;2501026,2186638;2446942,2245737;2436295,2262121;2446942,2246738;2501026,2187639;2459963,2249743;2438805,2271906;2421820,2284393;2420902,2285804;2410283,2293974;2409886,2296822;2362813,2344902;2312735,2390978;2310420,2392659;2293707,2414016;2253645,2444066;2216203,2472152;2216068,2472315;2253645,2445068;2293707,2415018;2260655,2448073;2233739,2465602;2215119,2473467;2214584,2474117;2194553,2487138;2187006,2490637;2168014,2506045;2149485,2519192;2121441,2537222;2112428,2538224;2102409,2542678;2100852,2543861;2113429,2539225;2122443,2538224;2086388,2565268;2063352,2577290;2040317,2588307;2024046,2590748;2021287,2592314;1945170,2625368;1941289,2626251;1918129,2641395;1931148,2645402;1883074,2666437;1887080,2652414;1871056,2658424;1856033,2663432;1824985,2673448;1820836,2668469;1805955,2671445;1787927,2675452;1750870,2684467;1749649,2685035;1784923,2676453;1802951,2672446;1817973,2669442;1823983,2674450;1855031,2664433;1870054,2659425;1886078,2653415;1882072,2667438;1840007,2687472;1837945,2686894;1808960,2698490;1784923,2705502;1748867,2714516;1733970,2713265;1702810,2719329;1701794,2721528;1618667,2737555;1599637,2732546;1583612,2732546;1555569,2741562;1530531,2743565;1505492,2744566;1502772,2743401;1479953,2747447;1452411,2742563;1453413,2741562;1458420,2734550;1435385,2731545;1446401,2725535;1479453,2724533;1511502,2723532;1557572,2724533;1589622,2721528;1649714,2708506;1689776,2699492;1719822,2698490;1721912,2697519;1692781,2698491;1652719,2707505;1592627,2720527;1560577,2723532;1514506,2722531;1482457,2723532;1449406,2724534;1450408,2720527;1457418,2710511;1765893,2659425;1975216,2580294;2030300,2551245;2061349,2535218;2093398,2518191;2153491,2482131;2201565,2445068;2291704,2374952;2316742,2354918;2340779,2333884;2376834,2300828;2391858,2275787;2413438,2256003;2413611,2254760;2392860,2273784;2377836,2298825;2341781,2331881;2317744,2352915;2292706,2372948;2202567,2443065;2154493,2480127;2094400,2516187;2062351,2533215;2031302,2549242;1976218,2578291;1766895,2657422;1458420,2708507;1435385,2708507;1432380,2700494;1408343,2699492;1386309,2708507;1322210,2709508;1275138,2707505;1252102,2705502;1229067,2701495;1242944,2686693;1240084,2687472;1188384,2677897;1186000,2678457;1086848,2660427;1047787,2652414;1013735,2646404;972672,2627372;921593,2608341;868512,2587305;877525,2580294;914583,2587305;930607,2601328;985692,2617355;1094860,2645402;1121902,2650411;1150947,2655418;1182996,2662431;1218315,2670069;1221054,2669442;1254105,2674451;1255106,2672447;1303180,2674451;1311193,2675452;1385307,2675452;1439390,2677455;1503489,2672447;1511501,2672447;1514506,2680461;1577603,2672447;1619668,2662431;1643705,2658424;1658728,2656421;1691779,2648407;1718821,2642397;1745862,2635385;1795464,2626800;1801950,2624367;1749869,2633382;1722827,2640394;1695786,2646404;1662735,2654417;1647712,2656421;1623675,2660427;1558574,2666437;1514506,2670444;1506494,2670444;1442395,2675452;1388312,2673448;1314198,2673448;1306185,2672447;1275138,2659425;1258111,2670444;1258068,2670530;1272133,2661428;1303181,2674450;1255107,2672446;1255486,2672201;1224059,2667438;1187002,2659425;1154953,2652414;1125908,2647405;1098867,2642397;989698,2614351;934614,2598324;918589,2584301;881531,2577288;826447,2549242;810422,2550244;753334,2521195;743318,2503165;745321,2502164;780376,2521195;815429,2540227;825445,2534217;784382,2507172;750330,2492147;703257,2465102;663195,2439058;600098,2412014;576061,2391981;581068,2389977;605105,2396988;555028,2344902;526985,2321864;500945,2298825;467895,2271781;419820,2218692;416522,2208382;406800,2198658;373750,2162598;369743,2144568;356723,2126538;355172,2124106;339696,2113516;309650,2070445;292624,2030378;290621,2030378;267586,1986305;245552,1942232;222516,1891147;201484,1839060;222516,1874118;243549,1918192;250559,1942232;253457,1946481;249890,1927936;240590,1911054;225451,1877007;207492,1847073;185458,1786973;166581,1725364;160383,1707404;133384,1599626;121445,1521384;121360,1523535;122362,1539562;127369,1576624;133378,1614687;123363,1581632;116352,1539562;108340,1539562;103332,1501498;96322,1477458;90312,1454420;73286,1436390;68278,1436390;63270,1411348;61267,1379295;65273,1334220;67276,1318194;70687,1307201;69029,1282134;71283,1245071;75289,1237560;75289,1233051;67276,1248077;60266,1238060;47245,1220030;44867,1205757;44241,1207008;40235,1247075;37230,1287141;34226,1318194;34226,1382299;35227,1415355;37230,1448409;28217,1479462;26214,1479462;20204,1419361;20204,1357258;25212,1309178;34222,1318188;26214,1308177;24211,1272117;26214,1217025;27215,1202000;30220,1176958;42238,1131884;48227,1101940;46244,1094821;39233,1134888;27215,1179964;24211,1205005;23208,1220030;21205,1275121;23208,1311181;18201,1359261;18201,1421365;24211,1481465;26214,1481465;39233,1538560;46244,1585638;61267,1633718;84929,1737109;86994,1756924;91314,1756924;113348,1810012;121361,1837057;106337,1814018;90312,1777958;89311,1787975;80598,1760961;74288,1761932;67276,1738894;43239,1683802;28217,1634720;27215,1593652;20204,1545572;15196,1497492;4180,1462434;11190,1276124;18201,1228044;12192,1202000;24211,1129880;27215,1112851;35227,1054755;56260,1012685;51252,1069780;56258,1059994;59264,1036600;60266,1010681;69279,977626;83301,927543;100328,876458;101603,875023;109342,834388;120359,805339;133379,781299;159419,731216;180451,686141;210497,628045;232531,603002;250559,567945;265583,545908;281608,537895;285614,531885;301638,499831;332686,463771;333531,478843;331266,485178;363733,451751;379758,430717;400791,410683;402603,412697;401793,411685;427833,385641;453873,361601;481916,331551;520976,302502;563041,271451;588191,253903;605105,238396;635152,220366;667201,203338;671444,201156;682350,190442;700252,177295;719908,167278;733813,164077;736307,162269;1008727,52086;1018835,49888;1046785,40066;1066065,36184;1076119,36099;1079837,35058;1308188,5008;1373038,4758;1442395,6009;1443686,6977;1477450,3004;1508497,8012;1539545,14022;1555564,17664;1538543,13021;1507495,7011;1476448,2003;147644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42" style="position:absolute;left:59774;top:100414;width:18227;height:17988;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3378" stroked="f">
                <v:fill opacity="16448f"/>
                <v:stroke joinstyle="miter"/>
                <v:path arrowok="t" o:connecttype="custom" o:connectlocs="990930,1789000;982412,1793586;982923,1793805;1061757,1742435;1034216,1748993;992904,1754239;990937,1748993;1019790,1746370;1061757,1742435;1133396,1735570;1131715,1736045;1132577,1735877;619460,1725712;648640,1733254;661100,1733909;695854,1750960;711591,1754239;712576,1754567;716182,1750960;729952,1754895;743723,1758174;770856,1764485;771264,1764076;802740,1769323;817821,1771946;832904,1773257;863723,1774569;905690,1773913;907512,1773913;911592,1771617;920773,1768666;930117,1768503;936511,1769322;938232,1773913;952904,1773913;948314,1780471;945691,1783750;937166,1787685;921428,1787685;901101,1786373;857166,1785062;824379,1782438;795526,1778504;766674,1773913;722739,1767355;688641,1756207;689035,1755920;668969,1749649;651263,1741779;630936,1735221;609952,1728007;619460,1725712;1005462,1711652;995444,1713181;926155,1716680;948969,1719482;954871,1718170;995527,1713580;1002217,1712279;1067716,1702150;1033686,1707344;1045363,1707678;1062167,1704563;1191936,1700634;1085205,1729059;1139217,1717023;507656,1687348;583066,1719482;609952,1728007;630280,1735221;650608,1741779;668312,1749648;664378,1752927;653886,1750960;616509,1737188;598149,1729974;579788,1722105;555525,1713580;534542,1704399;518148,1695873;507656,1687348;538477,1670954;574542,1689316;569952,1691939;527985,1671609;538477,1670954;405361,1626360;449951,1651280;459132,1661773;438148,1650624;422410,1640788;405361,1626360;483552,1609533;483558,1609719;485773,1612400;486017,1611277;1441189,1566485;1438808,1566683;1399463,1594882;1360774,1615868;1333233,1632262;1318151,1638820;1302414,1645378;1283397,1655215;1268971,1663740;1247987,1672266;1226348,1680135;1220446,1686037;1211265,1689316;1188315,1693251;1158806,1702432;1131921,1710957;1102413,1719483;1065691,1728664;1013888,1737188;1012576,1739156;987669,1745384;988314,1745714;1015975,1738798;1016511,1737188;1068315,1728664;1105036,1719483;1134544,1710957;1161430,1702432;1190938,1693251;1213889,1689316;1198352,1698639;1198807,1698497;1215201,1688660;1224381,1685381;1224992,1685212;1228971,1680791;1250610,1672921;1271594,1664396;1286020,1655870;1305037,1646034;1320774,1639476;1331566,1634784;1337168,1630950;1364709,1614556;1403398,1593571;316724,1557416;319214,1559552;320063,1559985;1445589,1540296;1445365,1540451;1445365,1540639;1446407,1540787;1446676,1540451;1459756,1530507;1455885,1533182;1455201,1533893;1457855,1532194;263182,1497476;287947,1526635;268311,1503071;1506185,1497456;1506127,1497477;1505693,1500448;1495201,1512253;1482742,1526024;1483493,1525850;1495201,1512908;1505693,1501104;1506185,1497456;327275,1482689;328574,1484270;328639,1484053;230279,1467658;247328,1478807;248165,1479793;255934,1481512;273557,1497825;297820,1517498;308311,1531926;314213,1539140;339131,1560125;331918,1566027;308712,1540240;307656,1540451;307656,1540451;329617,1564854;331918,1566027;339132,1560125;401427,1609309;388968,1613244;393558,1616523;375197,1617179;363394,1609309;352246,1600784;324705,1577831;299131,1554879;275524,1531926;264377,1520778;253885,1508973;257820,1503727;270935,1515531;285361,1526679;303066,1545698;304570,1546989;285361,1526679;271590,1515531;258475,1503727;244049,1486020;230279,1467658;1674874,1363388;1674542,1363530;1667379,1380721;1667990,1281231;1650612,1306334;1642087,1322073;1633563,1336500;1613234,1363388;1595530,1390275;1579792,1411916;1578479,1412719;1577405,1414310;1579136,1413228;1594874,1391587;1612579,1364700;1632907,1337812;1641432,1323385;1649956,1307646;1667661,1282070;1720366,1278955;1714875,1291251;1703071,1314859;1714875,1291251;1720366,1278955;1735858,1272233;1727333,1297809;1712252,1325352;1697169,1353551;1683399,1371257;1692579,1352895;1700448,1334533;1706350,1324697;1714218,1311581;1721432,1298465;1735858,1272233;1693414,1216019;1677497,1244034;1677204,1244707;1693235,1216491;1702143,1152568;1683013,1204840;1642771,1287104;1636878,1296420;1636841,1296497;1623070,1320106;1609300,1345682;1593562,1365356;1580447,1387653;1503070,1474872;1477496,1496514;1475042,1498379;1473983,1499451;1463290,1508169;1454545,1518154;1422414,1542419;1417379,1545599;1403704,1556749;1401729,1558031;1398807,1560781;1373234,1577832;1347659,1593571;1344733,1595054;1327416,1606302;1322048,1609010;1316840,1612588;1299135,1622426;1282593,1628913;1245722,1647512;1159222,1679776;1098945,1695276;1147659,1686037;1156839,1684069;1186347,1673576;1204708,1667675;1234217,1652591;1267659,1640787;1289085,1632384;1298479,1627016;1307003,1624393;1318807,1617835;1321908,1615679;1329955,1607998;1347659,1597505;1367802,1587631;1375200,1583077;1400775,1566027;1411922,1555534;1424381,1547665;1456512,1523401;1479463,1501759;1505037,1480119;1582414,1392898;1593063,1374794;1593562,1373224;1610611,1346993;1615857,1339123;1622833,1329448;1625038,1325352;1638808,1301744;1665694,1246001;1691923,1186325;1699628,1162060;1773890,1094514;1771924,1095825;1771924,1095825;1780084,1055648;1779849,1056808;1781759,1059101;1787661,1065659;1791596,1063036;1791695,1062533;1788973,1064348;1782415,1058445;1774239,981152;1773782,981177;1772952,981224;1773235,984341;1772580,1000736;1769957,1010573;1754219,1035493;1750284,1057134;1746350,1064348;1739793,1095825;1732579,1120745;1724710,1145010;1720120,1164028;1714875,1183701;1719058,1177193;1722743,1163372;1726022,1143698;1733891,1119434;1741104,1094514;1747662,1063036;1751596,1055822;1755530,1034181;1771268,1009261;1760776,1059757;1752907,1101727;1735202,1155502;1731699,1160951;1730202,1169110;1725366,1183046;1707006,1223049;1698481,1244034;1693235,1255183;1686677,1266987;1668973,1298465;1649956,1329287;1625694,1370602;1598808,1411261;1581104,1434213;1562087,1456510;1555529,1465691;1548317,1474872;1537169,1484053;1518937,1504241;1519463,1506350;1500447,1526024;1480119,1540451;1463726,1553567;1448196,1564917;1450611,1564716;1467660,1552256;1484054,1539140;1504382,1524712;1523398,1505039;1522742,1502416;1541103,1482086;1552251,1472905;1559464,1463724;1566021,1454543;1585038,1432246;1602743,1409293;1629628,1368634;1653890,1327320;1672907,1296497;1690612,1265019;1697169,1253215;1702415,1242067;1710940,1221082;1729301,1181078;1736514,1154191;1754219,1100416;1762088,1058446;1772580,1007950;1774945,999080;1773235,998768;1773890,982374;1788317,967291;1780681,999109;1780681,999109;1788317,967291;1794219,960733;1790284,969258;1790284,969258;1789382,987128;1788973,1004015;1782415,1024194;1782415,1026499;1790284,1004015;1791596,969258;1794653,962634;1766022,932533;1761724,942691;1760120,957454;1758051,950557;1757295,951531;1759465,958766;1758153,969258;1760776,977783;1762809,977670;1761432,973192;1762743,962700;1766022,932533;1821104,914827;1822416,915483;1821760,943026;1822416,962044;1820448,996801;1818481,1016474;1812579,1045329;1810613,1069594;1800776,1114188;1791596,1152879;1775203,1160093;1776514,1156158;1779137,1128615;1788973,1099760;1796842,1095170;1796842,1095169;1805367,1045329;1809957,1021721;1813891,997457;1817170,974504;1818481,952863;1819137,934501;1820448,924664;1821104,914827;92355,610759;92681,610923;92712,610831;131918,516763;117491,543650;105688,553487;105660,554115;104518,579220;104551,579160;105688,554143;117491,544305;131918,517418;132409,517746;132655,517254;139786,459709;130606,466267;116835,495121;119986,497642;120088,497199;117491,495121;131262,466267;139391,460460;190278,422329;189450,422992;185934,436511;183721,443314;123393,553487;114868,580374;106999,607917;89950,665627;78802,704974;73556,734485;70934,749568;68966,764652;63065,805311;61097,830231;64376,856462;65913,842169;65688,837444;68311,809901;74212,769242;78893,763624;85690,718134;85360,710221;91838,691648;95693,676053;94540,678743;90606,677431;80769,705631;81425,721369;76835,751536;76179,756782;69622,764652;71589,749568;74212,734485;79458,704974;90606,665627;107655,607917;115524,580374;124048,553487;184376,443314;190278,422329;202082,356750;202082,356750;205360,359373;205360,359372;320241,263383;320115,263484;319733,263916;314377,269530;313022,271500;312139,272499;308311,278055;268312,325272;257164,338388;246017,352159;196744,406622;246672,351504;257819,337732;268967,324616;308967,277399;313022,271500;319733,263916;336887,218162;331228,220134;327018,221697;326017,222968;318803,229526;300443,241330;287984,255102;276181,268873;268312,276087;268044,275753;260607,284695;247983,300352;227656,322649;230934,326583;230997,326528;228311,323304;248639,301007;268967,276087;276836,268874;288639,255102;301098,241331;319459,229527;326672,222969;334541,220018;337025,219247;1286676,99680;1320118,114763;1334545,126567;1302414,110828;1286676,99680;1177823,51807;1204053,57709;1240774,76071;1177823,51807;783068,47463;769297,49184;739789,53119;710936,59677;698477,63611;684051,67546;652483,73748;646673,76072;606674,89843;567329,105582;539788,118042;521427,125256;476181,146241;454542,160013;433558,173784;400115,198704;368640,223624;338515,249905;341098,253135;347492,248749;352933,244693;372574,227559;404050,202639;437492,177719;458476,163947;480115,150176;525361,129190;543066,120009;570608,107549;609952,91810;649952,78039;666755,74738;674871,71964;785350,48128;1017576,33363;1031593,34757;1050609,41314;1036183,39347;1006019,33445;1017576,33363;1093888,28199;1120773,30166;1153560,43281;1112904,36068;1093888,28199;874543,28035;798805,32133;746346,39347;721428,45905;699788,53774;669624,57709;555525,101647;514214,120009;501754,124599;490607,130502;469624,141650;436837,158701;411918,178374;339787,234772;324713,247881;309966,261347;310278,261660;196836,394785;173884,426263;163393,445281;152901,462987;133229,499712;111830,533434;111589,534469;104376,554143;99130,563324;97819,564635;91999,583981;90606,595458;89294,611852;80114,638740;71589,665627;62409,704974;57163,741043;53884,777111;58474,752191;58900,750135;59786,740387;65032,704319;66674,704867;66817,704258;65032,703663;74213,664315;82737,637428;91875,610664;91262,610541;92573,594146;99786,563324;105032,554143;105208,553663;112246,534469;133885,500368;153557,463643;164049,445937;174540,426919;197492,395441;310934,262316;341098,234773;413230,178375;438148,158701;470935,141651;491919,130502;503067,124600;515525,120009;556837,101647;670936,57710;701100,53775;722739,45905;747657,39347;800117,32133;875855,28281;936731,30323;966675,0;997494,1967;1028970,5246;1049953,10493;1063724,17051;1080773,13771;1106347,19674;1122085,24264;1121429,24920;1120773,29510;1093888,27543;1084708,24920;1075527,22952;1057822,19018;1040118,15083;1021757,12460;1001429,12460;985035,12460;959462,12460;958260,12076;947002,17706;950937,24264;990281,32133;972773,32439;973068,32462;991593,32133;1007331,34101;1037495,40003;1051921,41971;1076184,47217;1101102,52463;1125364,58365;1149626,65579;1161430,68858;1173233,72792;1173385,72931;1181850,74391;1202362,82014;1205227,86356;1206020,86564;1224381,93778;1240119,100336;1255856,107550;1267660,114108;1275529,118042;1284053,122632;1312905,139028;1349627,162636;1368644,175752;1369194,176145;1378912,182049;1748973,878103;1748696,883591;1756186,884661;1763399,889907;1766678,907613;1779136,928599;1784383,929076;1784383,924008;1789714,909200;1789628,906302;1794874,888596;1802088,888596;1813235,881382;1814546,910237;1811268,924008;1807334,937124;1805366,958766;1804711,969914;1803399,981062;1800603,982927;1800776,983685;1803455,981899;1804711,971225;1805366,960077;1807334,938436;1811268,925320;1814546,911549;1819792,915483;1819137,925320;1817825,935157;1817169,953519;1815858,975160;1812579,998113;1808645,1022377;1804055,1045985;1795530,1095825;1787661,1100416;1777825,1129271;1775202,1156814;1773890,1160749;1762743,1190915;1759464,1193539;1745694,1225672;1760120,1193539;1763399,1190915;1742415,1250592;1731268,1256494;1728956,1261119;1729301,1261740;1731924,1256494;1743071,1250592;1735202,1272889;1720776,1299120;1713563,1312236;1705694,1325352;1699792,1335189;1691268,1354207;1682088,1372569;1667661,1392243;1653235,1410605;1653836,1409367;1637496,1431590;1602087,1470282;1595115,1481009;1602087,1470938;1637496,1432246;1610611,1472905;1596759,1487414;1585638,1495590;1585037,1496514;1578085,1501863;1577824,1503727;1547004,1535205;1514217,1565371;1512701,1566472;1501759,1580454;1475529,1600128;1451014,1618516;1450926,1618622;1475529,1600784;1501759,1581110;1480119,1602751;1462496,1614228;1450305,1619377;1449955,1619802;1436840,1628327;1431898,1630618;1419464,1640706;1407332,1649313;1388971,1661117;1383070,1661773;1376510,1664689;1375490,1665463;1383725,1662428;1389627,1661773;1366021,1679479;1350938,1687349;1335857,1694562;1325204,1696160;1323397,1697186;1273561,1718826;1271020,1719404;1255856,1729319;1264381,1731942;1232905,1745714;1235528,1736533;1225036,1740468;1215201,1743746;1194872,1750304;1192156,1747044;1182413,1748993;1170609,1751616;1146347,1757518;1145547,1757890;1168643,1752271;1180446,1749648;1190282,1747681;1194216,1750960;1214544,1744402;1224380,1741123;1234872,1737188;1232249,1746370;1204708,1759485;1203358,1759107;1184380,1766699;1168643,1771290;1145036,1777191;1135282,1776372;1114881,1780342;1114216,1781782;1059790,1792275;1047330,1788996;1036838,1788996;1018478,1794898;1002085,1796210;985691,1796865;983910,1796102;968970,1798751;950937,1795554;951593,1794898;954871,1790307;939790,1788340;947002,1784405;968642,1783749;989626,1783094;1019789,1783749;1040773,1781782;1080117,1773257;1106347,1767355;1126019,1766699;1127388,1766063;1108315,1766699;1082085,1772601;1042740,1781127;1021757,1783094;991593,1782438;970609,1783094;948969,1783750;949625,1781127;954215,1774569;1156183,1741123;1293233,1689316;1329299,1670298;1349627,1659805;1370611,1648657;1409955,1625049;1441431,1600784;1500447,1554879;1516840,1541763;1532578,1527992;1556185,1506350;1566021,1489956;1580150,1477003;1580264,1476189;1566677,1488644;1556841,1505039;1533234,1526680;1517496,1540451;1501103,1553567;1442087,1599473;1410611,1623737;1371267,1647346;1350283,1658494;1329955,1668986;1293889,1688005;1156839,1739812;954871,1773257;939790,1773257;937822,1768011;922084,1767355;907658,1773257;865691,1773913;834871,1772601;819789,1771290;804707,1768666;813792,1758975;811920,1759485;778071,1753217;776510,1753584;711592,1741779;686018,1736533;663723,1732598;636838,1720138;603395,1707678;568641,1693906;574542,1689316;598805,1693906;609297,1703087;645362,1713580;716838,1731942;734543,1735221;753559,1738500;774543,1743091;797667,1748091;799461,1747681;821100,1750960;821756,1749649;853231,1750960;858477,1751616;907002,1751616;942412,1752927;984379,1749649;989625,1749649;991593,1754895;1032904,1749649;1060445,1743091;1076183,1740468;1086019,1739156;1107658,1733910;1125364,1729975;1143068,1725384;1175544,1719763;1179791,1718171;1145692,1724073;1127987,1728664;1110282,1732598;1088642,1737845;1078807,1739156;1063069,1741779;1020445,1745714;991593,1748337;986347,1748337;944379,1751616;908969,1750304;860445,1750304;855199,1749649;834871,1741123;823723,1748337;823695,1748394;832904,1742435;853232,1750960;821756,1749648;822004,1749488;801428,1746370;777166,1741123;756182,1736533;737166,1733254;719461,1729975;647985,1711613;611920,1701120;601428,1691939;577165,1687348;541100,1668986;530608,1669642;493230,1650624;486673,1638820;487984,1638164;510936,1650624;533886,1663085;540444,1659150;513559,1641443;491263,1631607;460443,1613900;434214,1596849;392902,1579143;377165,1566028;380443,1564716;396181,1569306;363394,1535205;345033,1520122;327984,1505039;306345,1487333;274869,1452575;272709,1445825;266344,1439460;244705,1415851;242082,1404047;233557,1392243;232542,1390650;222409,1383717;202737,1355518;191590,1329287;190278,1329287;175197,1300432;160770,1271577;145688,1238132;131918,1204031;145688,1226984;159459,1255838;164049,1271577;165945,1274359;163611,1262219;157521,1251166;147609,1228874;135851,1209277;121425,1169929;109067,1129597;105007,1117836;87331,1047274;79514,996049;79458,997457;80114,1007950;83392,1032214;87327,1057134;80769,1035493;76179,1007950;70934,1007950;67654,983030;63065,967291;59130,952208;47982,940403;44704,940403;41425,924008;40113,903023;42736,873513;44048,863020;46281,855823;45195,839412;46671,815147;49294,810229;49294,807278;44048,817115;39458,810557;30933,798753;29376,789408;28966,790227;26343,816459;24376,842690;22409,863020;22409,904990;23064,926632;24376,948272;18474,968602;17163,968602;13228,929255;13228,888596;16507,857118;22406,863017;17163,856462;15851,832854;17163,796785;17818,786949;19786,770553;27655,741043;31575,721439;30278,716779;25687,743010;17818,772521;15851,788916;15195,798753;13884,834821;15195,858429;11917,889907;11917,930566;15851,969914;17163,969914;25687,1007294;30278,1038116;40113,1069594;55605,1137284;56957,1150256;59786,1150256;74213,1185013;79458,1202720;69622,1187636;59130,1164028;58475,1170586;52770,1152900;48638,1153535;44048,1138452;28310,1102383;18474,1070250;17818,1043362;13228,1011884;9949,980406;2737,957454;7326,835477;11917,803999;7982,786949;15851,739732;17818,728583;23064,690547;36835,663004;33556,700384;36834,693977;38802,678661;39458,661692;45359,640051;54540,607261;65688,573816;66523,572876;71590,546273;78802,527255;87327,511516;104377,478726;118147,449216;137819,411180;152245,394785;164049,371833;173885,357405;184377,352159;187000,348224;197492,327239;217819,303631;218373,313498;216890,317646;238147,295761;248639,281990;262410,268874;263596,270193;263066,269530;280115,252479;297164,236740;315525,217066;341098,198048;368640,177719;385106,166230;396181,156077;415853,144273;436837,133125;439614,131696;446755,124682;458476,116075;471345,109517;480449,107421;482082,106237;660444,34100;667061,32661;685362,26231;697985,23690;704567,23634;707002,22952;856510,3279;898969,3115;944379,3934;945225,4568;967331,1967;987658,5246;1007987,9180;1018474,11565;1007331,8525;987002,4590;966675,1312;96667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43" style="position:absolute;left:58081;top:105240;width:4605;height:4546;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50396,452084;248244,453243;248372,453298;268293,440317;261334,441974;250895,443300;250398,441974;257688,441311;268293,440317;286395,438582;285971,438702;286188,438660;156530,436091;163903,437997;167052,438162;175834,442471;179810,443300;180059,443383;180970,442471;184450,443466;187930,444294;194786,445889;194889,445786;202842,447111;206653,447774;210464,448106;218252,448437;228857,448271;229317,448271;230348,447691;232668,446946;235029,446904;236645,447111;237080,448271;240787,448271;239627,449929;238964,450757;236810,451752;232834,451752;227697,451420;216595,451089;208310,450426;201020,449431;193729,448271;182627,446614;174011,443797;174111,443725;169040,442140;164566,440151;159430,438494;154127,436671;156530,436091;254068,432538;251536,432924;234028,433809;239793,434517;241284,434185;251557,433025;253248,432696;269799,430137;261200,431449;264150,431534;268397,430746;301188,429754;274218,436937;287866,433895;128279,426396;147334,434517;154127,436671;159264,438494;164401,440151;168874,442140;167880,442968;165229,442471;155784,438991;151145,437168;146505,435179;140374,433025;135072,430705;130930,428551;128279,426396;136066,422253;145180,426894;144020,427556;133415,422419;136066,422253;102430,410985;113697,417282;116017,419933;110715,417116;106738,414630;102430,410985;122188,406732;122189,406779;122749,407457;122810,407173;364171,395854;363569,395904;353627,403030;343851,408333;336892,412476;333081,414133;329104,415790;324299,418276;320653,420430;315351,422585;309883,424574;308392,426065;306072,426894;300273,427888;292816,430208;286023,432362;278566,434517;269287,436837;256197,438991;255866,439488;249572,441062;249735,441145;256724,439398;256860,438991;269950,436837;279229,434517;286685,432362;293479,430208;300935,427888;306735,426894;302809,429249;302924,429214;307066,426728;309386,425899;309540,425856;310546,424739;316014,422751;321316,420596;324962,418442;329767,415956;333743,414299;336470,413113;337886,412144;344845,408002;354621,402699;80032,393562;80661,394102;80876,394211;365283,389236;365226,389275;365226,389322;365489,389360;365557,389275;368862,386762;367884,387438;367711,387618;368382,387189;66503,378415;72761,385784;67799,379829;380594,378410;380580,378415;380470,379166;377819,382149;374671,385629;374860,385585;377819,382315;380470,379332;380594,378410;82698,374679;83027,375078;83043,375023;58189,370880;62497,373698;62708,373947;64671,374381;69124,378503;75255,383475;77907,387121;79398,388944;85694,394247;83872,395738;78008,389222;77741,389275;77741,389275;83290,395442;83872,395738;85694,394247;101436,406676;98287,407670;99447,408499;94808,408664;91825,406676;89008,404521;82049,398721;75587,392921;69622,387121;66805,384304;64154,381321;65148,379995;68462,382978;72107,385795;76581,390601;76961,390927;72107,385795;68627,382978;65314,379995;61668,375520;58189,370880;423220,344531;423136,344567;421326,348911;421480,323770;417089,330113;414935,334090;412781,337736;407644,344531;403171,351325;399194,356794;398862,356997;398591,357399;399028,357126;403005,351657;407479,344862;412615,338068;414770,334422;416924,330445;421397,323982;434715,323194;433328,326302;430345,332268;433328,326302;434715,323194;438630,321496;436476,327959;432665,334919;428854,342045;425374,346520;427694,341879;429682,337239;431174,334754;433162,331439;434985,328125;438630,321496;427905,307291;423883,314370;423809,314540;427860,307410;430111,291256;425277,304466;415108,325254;413619,327608;413610,327627;410130,333593;406650,340057;402674,345028;399360,350663;379807,372703;373345,378172;372725,378643;372457,378914;369755,381117;367546,383641;359426,389772;358154,390576;354699,393394;354200,393718;353461,394413;346999,398721;340537,402699;339797,403073;335422,405916;334065,406600;332749,407504;328275,409990;324095,411630;314779,416330;292921,424483;277690,428400;289999,426065;292319,425568;299775,422916;304415,421425;311871,417613;320322,414630;325736,412507;328110,411150;330264,410487;333246,408830;334030,408285;336063,406344;340537,403693;345627,401198;347496,400047;353959,395738;356775,393087;359924,391098;368043,384966;373842,379498;380304,374029;399857,351988;402547,347413;402674,347017;406982,340388;408307,338399;410070,335954;410627,334919;414107,328953;420900,314867;427528,299787;429475,293655;448240,276586;447743,276917;447743,276917;449805,266764;449746,267057;450229,267637;451720,269294;452714,268631;452739,268504;452051,268963;450394,267471;448328,247939;448213,247946;448003,247957;448075,248745;447909,252888;447246,255374;443270,261671;442275,267140;441281,268963;439624,276917;437801,283215;435813,289346;434653,294152;433328,299124;434385,297479;435316,293986;436144,289015;438133,282883;439956,276586;441613,268631;442607,266808;443601,261340;447578,255042;444927,267803;442938,278409;438464,291998;437579,293375;437201,295436;435979,298958;431339,309067;429185,314370;427860,317187;426203,320170;421729,328125;416924,335913;410793,346354;403999,356628;399525,362429;394720,368063;393063,370383;391241,372703;388424,375023;383817,380125;383950,380658;379145,385629;374008,389275;369865,392590;365941,395458;366552,395407;370860,392258;375002,388944;380139,385298;384944,380326;384778,379663;389418,374526;392235,372206;394057,369886;395714,367566;400520,361932;404993,356131;411787,345857;417918,335416;422723,327627;427197,319673;428854,316690;430179,313873;432333,308570;436973,298461;438796,291666;443270,278077;445258,267471;447909,254711;448507,252469;448075,252391;448240,248248;451886,244436;449956,252477;449956,252477;451886,244436;453377,242779;452383,244934;452383,244934;452155,249449;452051,253717;450394,258816;450394,259398;452383,253717;452714,244933;453487,243259;446252,235653;445166,238220;444761,241951;444238,240208;444047,240454;444595,242282;444264,244934;444927,247088;445440,247059;445092,245928;445424,243276;446252,235653;460171,231179;460502,231344;460336,238305;460502,243111;460005,251894;459508,256865;458017,264157;457520,270289;455034,281557;452714,291335;448572,293158;448903,292163;449566,285203;452051,277912;454040,276752;454040,276751;456194,264157;457354,258191;458348,252059;459176,246259;459508,240790;459673,236150;460005,233664;460171,231179;23337,154340;23419,154381;23427,154358;33334,130587;29689,137381;26706,139867;26699,140026;26411,146370;26419,146355;26706,140033;29689,137547;33334,130753;33458,130835;33520,130711;35322,116169;33002,117827;29523,125118;30319,125755;30345,125643;29689,125118;33168,117827;35222,116359;48081,106723;47872,106891;46983,110307;46424,112026;31180,139867;29026,146662;27037,153622;22729,168205;19912,178148;18587,185606;17924,189417;17427,193229;15936,203504;15438,209801;16267,216430;16655,212818;16598,211624;17261,204664;18752,194389;19935,192969;21653,181474;21569,179474;23206,174781;24180,170840;23889,171520;22895,171188;20409,178314;20575,182292;19415,189915;19250,191240;17593,193229;18090,189417;18752,185606;20078,178148;22895,168205;27203,153622;29191,146662;31345,139867;46590,112026;48081,106723;51064,90151;51064,90151;51892,90814;51892,90814;80921,66557;80889,66583;80793,66692;79439,68111;79097,68609;78874,68861;77907,70265;67799,82197;64982,85511;62165,88991;49715,102754;62331,88826;65148,85345;67965,82031;78072,70099;79097,68609;80793,66692;85127,55130;83697,55628;82634,56023;82380,56344;80558,58002;75918,60985;72770,64465;69787,67945;67799,69768;67731,69683;65852,71943;62662,75900;57526,81534;58354,82528;58370,82514;57691,81700;62828,76065;67965,69768;69953,67945;72936,64465;76084,60985;80723,58002;82546,56345;84534,55599;85162,55404;325127,25189;333578,29001;337223,31984;329104,28007;325127,25189;297621,13092;304249,14583;313528,19223;297621,13092;197872,11994;194392,12429;186935,13423;179645,15080;176497,16075;172851,17069;164874,18636;163406,19223;153299,22703;143357,26681;136398,29830;131758,31652;120325,36955;114857,40436;109555,43916;101104,50213;93151,56510;85539,63152;86191,63968;87807,62859;89182,61834;94145,57505;102098,51207;110549,44910;115851,41430;121319,37950;132752,32647;137226,30327;144186,27178;154127,23201;164235,19721;168481,18886;170532,18185;198448,12162;257129,8431;260671,8783;265476,10440;261831,9943;254209,8452;257129,8431;276412,7126;283206,7623;291490,10937;281217,9114;276412,7126;220986,7084;201848,8120;188592,9943;182296,11600;176828,13589;169206,14583;140374,25686;129936,30327;126787,31487;123970,32978;118668,35795;110383,40104;104087,45076;85860,59327;82051,62640;78325,66043;78404,66122;49738,99763;43938,107718;41287,112523;38636,116998;33665,126278;28258,134800;28197,135061;26375,140033;25049,142353;24718,142684;23247,147573;22895,150473;22564,154616;20244,161411;18090,168205;15770,178148;14444,187263;13616,196378;14776,190080;14883,189561;15107,187097;16433,177983;16848,178121;16884,177967;16433,177817;18753,167874;20907,161079;23216,154316;23061,154285;23392,150142;25215,142353;26540,140033;26585,139912;28363,135061;33831,126444;38802,117164;41453,112689;44104,107883;49904,99929;78569,66288;86191,59328;104418,45076;110715,40104;118999,35795;124302,32978;127119,31487;130267,30327;140706,25686;169537,14583;177159,13589;182627,11600;188924,9943;202180,8120;221318,7147;236700,7663;244267,0;252054,497;260008,1326;265310,2652;268790,4309;273098,3480;279560,4972;283537,6132;283371,6297;283206,7457;276412,6960;274092,6297;271773,5800;267299,4806;262825,3811;258185,3149;253049,3149;248906,3149;242444,3149;242141,3052;239296,4474;240290,6132;250232,8120;245808,8197;245882,8203;250563,8120;254540,8617;262162,10109;265807,10606;271938,11932;278235,13258;284366,14749;290496,16572;293479,17400;296462,18395;296500,18430;298639,18799;303822,20725;304546,21822;304746,21875;309386,23698;313363,25355;317339,27178;320322,28835;322310,29830;324464,30989;331755,35133;341034,41098;345839,44413;345978,44512;348434,46004;441944,221898;441874,223285;443767,223556;445589,224881;446418,229356;449566,234659;450892,234779;450892,233499;452239,229757;452217,229024;453543,224550;455365,224550;458182,222727;458514,230019;457685,233499;456691,236813;456194,242282;456028,245099;455697,247916;454990,248388;455034,248579;455711,248128;456028,245431;456194,242613;456691,237145;457685,233830;458514,230350;459839,231345;459673,233830;459342,236316;459176,240956;458845,246425;458017,252225;457022,258357;455862,264323;453708,276917;451720,278077;449234,285369;448572,292329;448240,293324;445424,300947;444595,301610;441115,309730;444761,301610;445589,300947;440287,316027;437470,317519;436886,318687;436973,318844;437636,317518;440453,316027;438464,321662;434819,328290;432996,331605;431008,334919;429517,337405;427363,342211;425043,346851;421397,351823;417752,356463;417904,356150;413775,361766;404828,371543;403066,374254;404828,371709;413775,361931;406982,372206;403481,375872;400671,377939;400519,378172;398763,379524;398697,379995;390909,387949;382624,395572;382241,395851;379476,399384;372848,404356;366653,409002;366631,409029;372848,404521;379476,399550;374008,405018;369555,407919;366474,409220;366386,409327;363072,411482;361823,412060;358681,414610;355615,416785;350976,419768;349485,419933;347827,420670;347569,420866;349650,420099;351142,419933;345177,424408;341365,426397;337555,428219;334863,428623;334406,428882;321813,434351;321171,434497;317339,437002;319493,437665;311540,441145;312203,438825;309552,439820;307066,440648;301930,442305;301243,441482;298781,441974;295799,442637;289668,444128;289466,444222;295302,442802;298284,442140;300770,441643;301764,442471;306900,440814;309386,439985;312037,438991;311374,441311;304415,444625;304074,444530;299278,446448;295302,447608;289336,449100;286872,448893;281717,449896;281549,450260;267796,452911;264647,452083;261996,452083;257357,453574;253214,453906;249072,454071;248622,453879;244847,454548;240290,453740;240456,453574;241284,452414;237473,451917;239296,450923;244764,450757;250066,450591;257688,450757;262991,450260;272932,448106;279560,446614;284531,446448;284877,446288;280057,446448;273430,447940;263488,450094;258185,450591;250563,450426;245261,450591;239793,450757;239959,450094;241118,448437;292153,439985;326784,426894;335897,422088;341034,419436;346336,416619;356278,410653;364232,404521;379145,392921;383287,389607;387264,386127;393229,380658;395714,376515;399284,373242;399313,373036;395880,376183;393395,380326;387429,385795;383453,389275;379310,392590;364398,404190;356444,410322;346502,416288;341200,419105;336063,421756;326950,426562;292319,439654;241284,448106;237473,448106;236976,446780;232999,446614;229354,448106;218749,448271;210962,447940;207151,447608;203340,446946;205635,444497;205162,444625;196609,443041;196215,443134;179811,440151;173348,438825;167715,437831;160921,434682;152470,431534;143689,428054;145180,426894;151311,428054;153962,430374;163075,433025;181136,437665;185610,438494;190415,439322;195718,440483;201561,441746;202014,441643;207482,442471;207648,442140;215601,442471;216927,442637;229188,442637;238136,442968;248741,442140;250066,442140;250563,443466;261002,442140;267961,440483;271938,439820;274424,439488;279892,438163;284366,437168;288839,436008;297046,434588;298119,434185;289502,435677;285028,436837;280555,437831;275087,439157;272601,439488;268624,440151;257854,441145;250563,441808;249238,441808;238633,442637;229685,442305;217424,442305;216098,442140;210962,439985;208145,441808;208138,441823;210464,440317;215601,442471;207648,442140;207710,442099;202511,441311;196380,439985;191078,438825;186273,437997;181799,437168;163738,432528;154625,429877;151973,427556;145842,426396;136729,421756;134078,421922;124633,417116;122976,414133;123308,413967;129107,417116;134906,420265;136563,419270;129770,414796;124136,412310;116348,407836;109720,403527;99282,399053;95305,395738;96133,395407;100110,396567;91825,387949;87186,384138;82877,380326;77410,375852;69456,367069;68910,365363;67302,363754;61834,357788;61171,354805;59017,351823;58760,351420;56200,349668;51229,342542;48412,335913;48081,335913;44270,328622;40625,321330;36814,312879;33334,304261;36814,310061;40293,317353;41453,321330;41932,322033;41342,318965;39804,316172;37299,310539;34328,305587;30683,295644;27560,285452;26534,282479;22067,264648;20092,251704;20078,252059;20244,254711;21072,260843;22066,267140;20409,261671;19250,254711;17924,254711;17095,248414;15936,244436;14941,240625;12125,237642;11296,237642;10468,233499;10136,228196;10799,220738;11130,218087;11695,216268;11420,212121;11793,205989;12456,204747;12456,204001;11130,206487;9971,204829;7816,201846;7423,199485;7319,199692;6657,206321;6159,212950;5662,218087;5662,228693;5828,234162;6159,239630;4668,244768;4337,244768;3343,234825;3343,224550;4171,216595;5662,218086;4337,216430;4005,210464;4337,201349;4502,198863;5000,194720;6988,187263;7979,182309;7651,181131;6491,187760;4502,195218;4005,199361;3840,201846;3508,210961;3840,216927;3011,224881;3011,235156;4005,245099;4337,245099;6491,254545;7651,262334;10136,270289;14051,287394;14392,290672;15107,290672;18753,299455;20078,303930;17593,300118;14941,294152;14776,295809;13334,291340;12290,291501;11130,287689;7154,278574;4668,270454;4502,263660;3343,255705;2514,247751;691,241951;1851,211127;3011,203172;2017,198863;4005,186932;4502,184114;5828,174503;9308,167542;8479,176988;9307,175369;9805,171499;9971,167211;11462,161742;13782,153456;16598,145005;16809,144767;18090,138044;19912,133238;22067,129261;26375,120975;29854,113518;34825,103906;38471,99763;41453,93963;43939,90317;46590,88991;47253,87997;49904,82694;55040,76728;55180,79222;54805,80270;60177,74739;62828,71259;66308,67945;66607,68278;66473,68111;70782,63802;75090,59825;79729,54853;86191,50047;93151,44910;97312,42007;100110,39441;105081,36458;110383,33641;111085,33280;112889,31507;115851,29332;119103,27675;121404,27145;121816,26846;166886,8617;168558,8254;173182,6629;176372,5986;178035,5972;178651,5800;216430,829;227158,787;238633,994;238847,1154;244433,497;249569,1326;254706,2320;257356,2922;254540,2154;249403,1160;244267,331;24426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44" style="position:absolute;left:71120;top:95334;width:2370;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128894,232730;127786,233327;127853,233355;138107,226672;134525,227525;129151,228208;128895,227525;132648,227184;138107,226672;147426,225779;147207,225841;147319,225819;80576,224497;84371,225478;85992,225563;90513,227781;92560,228208;92688,228251;93157,227781;94948,228293;96739,228720;100268,229541;100321,229488;104416,230170;106377,230511;108339,230682;112348,230853;117807,230767;118044,230767;118575,230469;119769,230085;120984,230063;121816,230170;122040,230767;123948,230767;123351,231620;123010,232047;121901,232559;119854,232559;117210,232388;111495,232218;107230,231876;103477,231365;99724,230767;94010,229914;89574,228464;89626,228427;87015,227611;84712,226587;82068,225734;79339,224795;80576,224497;130785,222668;129481,222867;120469,223322;123436,223686;124204,223516;129492,222919;130363,222749;138882,221432;134456,222107;135975,222151;138160,221746;155040,221234;141157,224932;148183,223367;66033,219506;75842,223686;79339,224795;81983,225734;84627,226587;86930,227611;86418,228037;85054,227781;80192,225990;77804,225051;75415,224028;72259,222919;69530,221724;67398,220615;66033,219506;70042,217373;74733,219762;74136,220103;68677,217459;70042,217373;52727,211572;58527,214814;59721,216179;56992,214729;54945,213449;52727,211572;62898,209383;62898,209407;63186,209756;63218,209610;187461,203783;187152,203809;182034,207477;177001,210207;173419,212340;171457,213193;169410,214046;166937,215326;165060,216435;162331,217544;159516,218568;158748,219336;157554,219762;154569,220274;150731,221468;147234,222577;143395,223686;138619,224881;131881,225990;131710,226246;128470,227056;128554,227099;132152,226199;132222,225990;138960,224881;143737,223686;147575,222577;151072,221468;154910,220274;157896,219762;155875,220975;155934,220957;158066,219677;159260,219250;159340,219228;159857,218653;162672,217629;165401,216520;167278,215411;169751,214132;171799,213278;173202,212668;173931,212169;177513,210037;182546,207307;41198,202603;41521,202881;41632,202938;188034,200376;188005,200396;188005,200421;188140,200440;188175,200396;189876,199103;189373,199451;189284,199543;189629,199322;34233,194806;37454,198599;34900,195534;195916,194803;195908,194806;195852,195192;194487,196728;192866,198520;192964,198497;194487,196813;195852,195278;195916,194803;42570,192882;42739,193088;42747,193060;29953,190927;32171,192377;32280,192505;33290,192729;35583,194851;38739,197410;40103,199287;40871,200226;44112,202956;43174,203724;40155,200369;40018,200396;40018,200396;42875,203571;43174,203724;44112,202956;52215,209354;50595,209866;51192,210293;48803,210378;47268,209354;45818,208245;42236,205259;38909,202273;35839,199287;34389,197837;33024,196301;33536,195619;35242,197155;37118,198605;39421,201079;39617,201247;37118,198605;35327,197155;33621,195619;31744,193316;29953,190927;217858,177362;217814,177381;216883,179617;216962,166675;214702,169940;213593,171988;212484,173865;209840,177362;207537,180860;205490,183675;205319,183780;205180,183987;205405,183846;207452,181031;209755,177533;212399,174035;213508,172158;214617,170111;216920,166784;223775,166378;223061,167978;221525,171049;223061,167978;223775,166378;225790,165504;224681,168831;222720,172414;220758,176083;218967,178386;220161,175997;221184,173609;221952,172329;222975,170623;223914,168917;225790,165504;220269,158191;218199,161836;218161,161923;220246,158253;221405,149937;218916,156737;213682,167439;212915,168651;212911,168661;211119,171732;209328,175059;207281,177618;205575,180519;195510,191865;192184,194681;191865,194923;191727,195063;190336,196197;189199,197496;185019,200652;184364,201066;182586,202517;182329,202683;181949,203041;178622,205259;175296,207307;174915,207500;172663,208963;171964,209315;171287,209781;168984,211060;166832,211904;162036,214324;150785,218521;142944,220538;149281,219336;150475,219080;154313,217715;156701,216947;160540,214985;164890,213449;167677,212356;168899,211658;170007,211316;171543,210463;171946,210183;172993,209184;175296,207819;177916,206534;178878,205942;182205,203724;183654,202359;185275,201335;189455,198178;192440,195363;195766,192548;205831,181201;207216,178846;207281,178642;209499,175230;210181,174206;211089,172947;211375,172414;213166,169343;216664,162092;220075,154328;221078,151172;230737,142385;230481,142555;230481,142555;231543,137329;231512,137480;231761,137778;232528,138631;233040,138290;233053,138224;232699,138460;231846,137693;230783,127637;230723,127641;230615,127647;230652,128052;230567,130185;230226,131465;228178,134707;227667,137522;227155,138460;226302,142555;225364,145797;224340,148954;223743,151428;223061,153987;223605,153140;224084,151342;224511,148783;225534,145627;226473,142385;227326,138290;227837,137351;228349,134536;230396,131294;229031,137863;228008,143323;225705,150319;225249,151027;225054,152089;224425,153902;222037,159106;220928,161836;220246,163286;219393,164822;217090,168917;214617,172926;211461,178301;207964,183590;205661,186576;203187,189477;202334,190671;201396,191865;199946,193060;197574,195686;197643,195960;195169,198520;192525,200396;190393,202103;188373,203579;188687,203553;190905,201932;193037,200226;195681,198349;198155,195790;198069,195448;200458,192804;201908,191609;202846,190415;203699,189221;206172,186320;208475,183334;211972,178045;215128,172670;217602,168661;219905,164566;220758,163030;221440,161580;222549,158850;224937,153646;225875,150148;228178,143153;229202,137693;230567,131124;230874,129970;230652,129929;230737,127796;232614,125834;231620,129974;231621,129974;232614,125834;233381,124981;232870,126090;232870,126090;232752,128415;232699,130612;231846,133237;231846,133537;232870,130612;233040,126090;233438,125228;229714,121313;229155,122634;228946,124555;228677,123657;228579,123784;228861,124725;228690,126090;229031,127199;229296,127185;229117,126602;229287,125237;229714,121313;236879,119009;237049,119095;236964,122678;237049,125152;236793,129673;236537,132233;235770,135986;235514,139143;234234,144944;233040,149977;230908,150916;231078,150404;231420,146821;232699,143067;233723,142470;233723,142470;234831,135986;235428,132915;235940,129759;236367,126773;236537,123957;236623,121569;236793,120289;236879,119009;12013,79453;12055,79475;12059,79463;17159,67225;15283,70723;13747,72003;13744,72085;13595,75350;13599,75343;13747,72088;15283,70808;17159,67311;17223,67353;17255,67289;18183,59803;16988,60656;15197,64410;15607,64738;15620,64680;15283,64410;17074,60656;18131,59901;24750,54941;24643,55027;24185,56785;23897,57671;16050,72003;14941,75501;13918,79084;11700,86591;10250,91710;9568,95549;9227,97511;8971,99473;8203,104762;7947,108004;8374,111417;8574,109557;8544,108943;8885,105360;9653,100070;10262,99339;11146,93422;11103,92392;11946,89976;12447,87947;12297,88297;11785,88127;10506,91795;10591,93843;9994,97767;9909,98449;9056,99473;9312,97511;9653,95549;10335,91710;11785,86591;14003,79084;15027,75501;16135,72003;23983,57671;24750,54941;26286,46409;26286,46409;26712,46751;26712,46751;41655,34263;41639,34276;41589,34333;40892,35063;40716,35319;40601,35449;40103,36172;34900,42314;33450,44021;32000,45812;25591,52897;32086,45727;33536,43935;34986,42229;40189,36087;40716,35319;41589,34333;43820,28381;43084,28637;42537,28840;42406,29006;41468,29859;39080,31395;37459,33186;35924,34978;34900,35916;34866,35873;33898,37036;32256,39073;29612,41973;30039,42485;30047,42478;29697,42058;32341,39158;34986,35916;36009,34978;37544,33186;39165,31395;41553,29859;42492,29006;43515,28622;43838,28522;167363,12967;171713,14929;173590,16465;169410,14418;167363,12967;153204,6740;156616,7507;161393,9896;153204,6740;101857,6174;100066,6398;96227,6910;92474,7763;90854,8275;88977,8787;84871,9594;84115,9896;78913,11688;73795,13735;70212,15356;67824,16294;61939,19024;59124,20816;56395,22607;52045,25849;47950,29091;44032,32510;44368,32930;45200,32360;45908,31832;48462,29603;52556,26361;56906,23119;59636,21328;62451,19536;68336,16806;70639,15612;74221,13991;79339,11944;84542,10152;86728,9723;87783,9362;102154,6261;132360,4340;134183,4521;136657,5375;134781,5119;130857,4351;132360,4340;142287,3668;145784,3924;150048,5630;144760,4692;142287,3668;113755,3647;103904,4180;97080,5119;93839,5972;91024,6995;87101,7507;72259,13223;66886,15612;65265,16209;63815,16977;61086,18427;56821,20645;53580,23205;44197,30541;42237,32247;40319,33999;40359,34039;25603,51357;22618,55452;21253,57926;19888,60230;17330,65007;14546,69394;14515,69529;13577,72088;12894,73282;12724,73453;11967,75970;11785,77463;11615,79595;10421,83093;9312,86591;8118,91710;7435,96402;7009,101094;7606,97852;7661,97585;7777,96317;8459,91624;8673,91696;8691,91616;8459,91539;9653,86420;10762,82923;11951,79441;11871,79425;12041,77292;12980,73282;13662,72088;13685,72026;14600,69529;17415,65093;19974,60315;21338,58012;22703,55538;25689,51443;40445,34125;44368,30541;53751,23205;56992,20645;61256,18427;63986,16977;65436,16209;67057,15612;72430,13223;87271,7507;91195,6996;94010,5972;97251,5119;104074,4180;113926,3679;121844,3945;125739,0;129748,256;133842,682;136572,1365;138363,2218;140581,1791;143907,2559;145954,3156;145869,3242;145784,3839;142287,3583;141092,3242;139898,2986;137595,2474;135292,1962;132904,1621;130260,1621;128128,1621;124801,1621;124645,1571;123180,2303;123692,3156;128810,4180;126533,4220;126571,4223;128981,4180;131028,4436;134951,5204;136828,5460;139984,6142;143225,6825;146381,7593;149537,8531;151072,8958;152607,9470;152627,9488;153728,9677;156396,10669;156769,11234;156872,11261;159260,12199;161307,13053;163354,13991;164890,14844;165913,15356;167022,15953;170775,18086;175552,21157;178025,22863;178097,22915;179361,23683;227496,114232;227460,114946;228434,115085;229372,115768;229799,118071;231420,120801;232102,120863;232102,120204;232795,118277;232784,117900;233467,115597;234405,115597;235855,114659;236025,118412;235599,120204;235087,121910;234831,124725;234746,126176;234576,127626;234212,127868;234234,127967;234583,127735;234746,126346;234831,124896;235087,122081;235599,120374;236025,118583;236708,119095;236623,120374;236452,121654;236367,124043;236196,126858;235770,129844;235258,133000;234661,136072;233552,142555;232528,143153;231249,146906;230908,150489;230737,151001;229287,154925;228861,155267;227070,159447;228946,155267;229372,154925;226643,162689;225193,163457;224892,164058;224937,164139;225278,163457;226728,162689;225705,165589;223828,169002;222890,170708;221867,172414;221099,173694;219990,176168;218796,178557;216920,181116;215043,183505;215121,183344;212996,186235;208390,191268;207483,192664;208390,191353;212996,186320;209499,191609;207697,193497;206250,194560;206172,194681;205268,195376;205234,195619;201225,199714;196960,203638;196763,203781;195340,205600;191928,208160;188739,210552;188728,210566;191928,208245;195340,205686;192525,208501;190233,209994;188647,210664;188602,210719;186896,211828;186253,212126;184635,213438;183057,214558;180669,216094;179902,216179;179048,216558;178916,216659;179987,216264;180755,216179;177684,218482;175722,219506;173760,220445;172375,220653;172140,220786;165657,223601;165327,223676;163354,224966;164463,225307;160369,227099;160710,225905;159345,226416;158066,226843;155422,227696;155069,227272;153801,227525;152266,227867;149110,228635;149006,228683;152010,227952;153545,227611;154825,227355;155337,227781;157981,226928;159260,226502;160625,225990;160284,227184;156701,228890;156526,228841;154057,229829;152010,230426;148940,231194;147671,231087;145017,231604;144931,231791;137851,233156;136231,232729;134866,232729;132478,233497;130345,233668;128213,233753;127981,233654;126038,233998;123692,233583;123778,233497;124204,232900;122242,232644;123180,232132;125995,232047;128725,231962;132648,232047;135378,231791;140495,230682;143907,229914;146466,229829;146644,229746;144163,229829;140751,230597;135634,231706;132904,231962;128981,231876;126251,231962;123436,232047;123522,231706;124119,230853;150389,226502;168216,219762;172907,217288;175552,215923;178281,214473;183399,211402;187493,208245;195169,202273;197302,200567;199349,198776;202419,195960;203699,193827;205537,192142;205551,192037;203784,193657;202505,195790;199434,198605;197387,200396;195255,202103;187578,208074;183484,211231;178366,214302;175637,215752;172993,217117;168301,219592;150475,226331;124204,230682;122242,230682;121986,230000;119939,229914;118063,230682;112604,230767;108595,230597;106633,230426;104672,230085;105853,228824;105610,228890;101207,228075;101004,228123;92560,226587;89233,225905;86333,225393;82836,223772;78486,222151;73965,220359;74733,219762;77889,220359;79254,221554;83945,222919;93242,225307;95545,225734;98019,226160;100748,226758;103756,227408;103989,227355;106804,227781;106889,227611;110983,227781;111666,227867;117977,227867;122583,228037;128042,227611;128725,227611;128981,228293;134354,227611;137936,226758;139984,226416;141263,226246;144078,225563;146381,225051;148684,224454;152908,223723;153460,223516;149025,224284;146722,224881;144419,225393;141604,226075;140325,226246;138278,226587;132734,227099;128981,227440;128298,227440;122839,227867;118233,227696;111922,227696;111239,227611;108595,226502;107145,227440;107141,227448;108339,226672;110983,227781;106889,227611;106921,227590;104245,227184;101089,226502;98360,225905;95886,225478;93583,225051;84286,222663;79595,221298;78230,220103;75074,219506;70383,217117;69018,217203;64156,214729;63304,213193;63474,213108;66459,214729;69445,216350;70298,215838;66801,213534;63901,212255;59892,209951;56480,207733;51106,205430;49059,203724;49486,203553;51533,204150;47268,199714;44880,197752;42662,195790;39848,193486;35753,188965;35472,188087;34644,187258;31830,184187;31489,182652;30380,181116;30248,180909;28930,180007;26371,176339;24921,172926;24750,172926;22789,169172;20912,165419;18950,161068;17159,156632;18950,159618;20741,163371;21338,165419;21585,165781;21282,164201;20489,162763;19200,159864;17671,157314;15794,152195;14187,146949;13659,145419;11359,136239;10343,129575;10335,129759;10421,131124;10847,134280;11359,137522;10506,134707;9909,131124;9227,131124;8800,127882;8203,125834;7691,123872;6241,122337;5815,122337;5388,120204;5218,117474;5559,113635;5729,112270;6020,111334;5879,109199;6071,106042;6412,105402;6412,105018;5729,106298;5132,105445;4024,103909;3821,102694;3768,102800;3427,106213;3171,109625;2915,112270;2915,117730;3000,120545;3171,123360;2403,126005;2232,126005;1721,120886;1721,115597;2147,111502;2914,112269;2232,111417;2062,108345;2232,103653;2318,102374;2574,100241;3597,96402;4107,93852;3938,93245;3341,96658;2318,100497;2062,102630;1977,103909;1806,108601;1977,111673;1550,115768;1550,121057;2062,126176;2232,126176;3341,131038;3938,135048;5218,139143;7233,147949;7409,149636;7777,149636;9653,154158;10335,156461;9056,154499;7691,151428;7606,152281;6864,149980;6327,150063;5729,148101;3682,143408;2403,139228;2318,135730;1721,131635;1294,127540;356,124555;953,108687;1550,104592;1038,102374;2062,96231;2318,94781;3000,89833;4791,86250;4365,91113;4791,90279;5047,88287;5132,86079;5900,83264;7094,78998;8544,74647;8653,74525;9312,71064;10250,68590;11359,66543;13577,62277;15368,58438;17927,53490;19803,51357;21338,48372;22618,46495;23983,45812;24324,45300;25689,42570;28333,39499;28405,40783;28212,41322;30977,38475;32341,36684;34133,34978;34287,35149;34218,35063;36436,32845;38653,30797;41042,28238;44368,25764;47950,23119;50092,21625;51533,20304;54092,18768;56821,17318;57182,17132;58111,16220;59636,15100;61310,14247;62494,13974;62706,13820;85907,4436;86767,4249;89148,3412;90790,3082;91646,3075;91963,2986;111410,427;116933,405;122839,512;122949,594;125825,256;128469,682;131113,1194;132477,1504;131028,1109;128383,597;125739,171;12573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45" style="position:absolute;top:15324;width:56146;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" fillcolor="#039" stroked="f"/>
              <w10:wrap anchorx="page" anchory="page"/>
            </v:group>
          </w:pict>
        </mc:Fallback>
      </mc:AlternateContent>
    </w:r>
    <w:r w:rsidR="000E0BEC">
      <w:rPr>
        <w:rFonts w:ascii="Bahnschrift SemiBold Condensed" w:hAnsi="Bahnschrift SemiBold Condensed"/>
        <w:noProof/>
        <w:color w:val="FFFFFF" w:themeColor="background1"/>
        <w:sz w:val="72"/>
        <w:szCs w:val="52"/>
        <w:lang w:eastAsia="en-US"/>
      </w:rPr>
      <w:t xml:space="preserve">   </w:t>
    </w:r>
  </w:p>
  <w:p w14:paraId="41FB64DE" w14:textId="0976FF28" w:rsidR="00D45945" w:rsidRPr="000E0BEC" w:rsidRDefault="000E0BEC" w:rsidP="000E0BEC">
    <w:pPr>
      <w:pStyle w:val="Header"/>
      <w:jc w:val="left"/>
      <w:rPr>
        <w:rFonts w:ascii="Permanent Marker" w:hAnsi="Permanent Marker"/>
        <w:sz w:val="48"/>
        <w:szCs w:val="48"/>
      </w:rPr>
    </w:pPr>
    <w:r>
      <w:rPr>
        <w:rFonts w:ascii="Bahnschrift SemiBold Condensed" w:hAnsi="Bahnschrift SemiBold Condensed"/>
        <w:noProof/>
        <w:color w:val="FFFFFF" w:themeColor="background1"/>
        <w:sz w:val="72"/>
        <w:szCs w:val="52"/>
        <w:lang w:eastAsia="en-US"/>
      </w:rPr>
      <w:t xml:space="preserve">                                            </w:t>
    </w:r>
    <w:r w:rsidRPr="000E0BEC">
      <w:rPr>
        <w:rFonts w:ascii="Permanent Marker" w:hAnsi="Permanent Marker"/>
        <w:noProof/>
        <w:color w:val="FFFFFF" w:themeColor="background1"/>
        <w:sz w:val="56"/>
        <w:szCs w:val="56"/>
        <w:lang w:eastAsia="en-US"/>
      </w:rPr>
      <w:t>Hand</w:t>
    </w:r>
    <w:r>
      <w:rPr>
        <w:rFonts w:ascii="Permanent Marker" w:hAnsi="Permanent Marker"/>
        <w:noProof/>
        <w:color w:val="FFFFFF" w:themeColor="background1"/>
        <w:sz w:val="56"/>
        <w:szCs w:val="56"/>
        <w:lang w:eastAsia="en-US"/>
      </w:rPr>
      <w:t xml:space="preserve"> </w:t>
    </w:r>
    <w:r w:rsidRPr="000E0BEC">
      <w:rPr>
        <w:rFonts w:ascii="Permanent Marker" w:hAnsi="Permanent Marker"/>
        <w:noProof/>
        <w:color w:val="FFFFFF" w:themeColor="background1"/>
        <w:sz w:val="56"/>
        <w:szCs w:val="56"/>
        <w:lang w:eastAsia="en-US"/>
      </w:rPr>
      <w:t>Up</w:t>
    </w:r>
    <w:r w:rsidR="00D45945" w:rsidRPr="000E0BEC">
      <w:rPr>
        <w:rFonts w:ascii="Permanent Marker" w:hAnsi="Permanent Marker"/>
        <w:noProof/>
        <w:color w:val="000000" w:themeColor="text1"/>
        <w:sz w:val="48"/>
        <w:szCs w:val="48"/>
        <w:lang w:eastAsia="en-US"/>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BEC"/>
    <w:rsid w:val="00083BAA"/>
    <w:rsid w:val="000C6885"/>
    <w:rsid w:val="000D524C"/>
    <w:rsid w:val="000D7B45"/>
    <w:rsid w:val="000E0BEC"/>
    <w:rsid w:val="000E5896"/>
    <w:rsid w:val="00165DC9"/>
    <w:rsid w:val="001766D6"/>
    <w:rsid w:val="00204F5C"/>
    <w:rsid w:val="00224485"/>
    <w:rsid w:val="0026243D"/>
    <w:rsid w:val="00267BA3"/>
    <w:rsid w:val="002C003A"/>
    <w:rsid w:val="0033581C"/>
    <w:rsid w:val="00374677"/>
    <w:rsid w:val="003E24DF"/>
    <w:rsid w:val="00454CEC"/>
    <w:rsid w:val="004645E9"/>
    <w:rsid w:val="004A2B0D"/>
    <w:rsid w:val="00514DFC"/>
    <w:rsid w:val="00544E31"/>
    <w:rsid w:val="00564809"/>
    <w:rsid w:val="005C2210"/>
    <w:rsid w:val="005E7AC8"/>
    <w:rsid w:val="005F4CC2"/>
    <w:rsid w:val="005F58D2"/>
    <w:rsid w:val="00615018"/>
    <w:rsid w:val="0062123A"/>
    <w:rsid w:val="00646E75"/>
    <w:rsid w:val="006E2C12"/>
    <w:rsid w:val="006F6F10"/>
    <w:rsid w:val="007167DB"/>
    <w:rsid w:val="00721A8C"/>
    <w:rsid w:val="00765BD2"/>
    <w:rsid w:val="00782F6F"/>
    <w:rsid w:val="00783E79"/>
    <w:rsid w:val="007B5AE8"/>
    <w:rsid w:val="007F5192"/>
    <w:rsid w:val="0085357E"/>
    <w:rsid w:val="008B39FE"/>
    <w:rsid w:val="008B7FD5"/>
    <w:rsid w:val="008E6185"/>
    <w:rsid w:val="008F2ADD"/>
    <w:rsid w:val="00A65AD5"/>
    <w:rsid w:val="00A77816"/>
    <w:rsid w:val="00A96CF8"/>
    <w:rsid w:val="00AC3B82"/>
    <w:rsid w:val="00AD330B"/>
    <w:rsid w:val="00B4332D"/>
    <w:rsid w:val="00B50294"/>
    <w:rsid w:val="00BF07B3"/>
    <w:rsid w:val="00C175B3"/>
    <w:rsid w:val="00C539B0"/>
    <w:rsid w:val="00C664CF"/>
    <w:rsid w:val="00C665CF"/>
    <w:rsid w:val="00C70786"/>
    <w:rsid w:val="00C70B15"/>
    <w:rsid w:val="00C8222A"/>
    <w:rsid w:val="00CC550A"/>
    <w:rsid w:val="00D4161D"/>
    <w:rsid w:val="00D45945"/>
    <w:rsid w:val="00D56281"/>
    <w:rsid w:val="00D66593"/>
    <w:rsid w:val="00DA4BFB"/>
    <w:rsid w:val="00DA79AD"/>
    <w:rsid w:val="00DF0640"/>
    <w:rsid w:val="00DF4CE5"/>
    <w:rsid w:val="00DF6644"/>
    <w:rsid w:val="00E14A80"/>
    <w:rsid w:val="00E1711E"/>
    <w:rsid w:val="00E24FD6"/>
    <w:rsid w:val="00E55D74"/>
    <w:rsid w:val="00E6540C"/>
    <w:rsid w:val="00E6746D"/>
    <w:rsid w:val="00E81E2A"/>
    <w:rsid w:val="00EE0952"/>
    <w:rsid w:val="00F1795E"/>
    <w:rsid w:val="00F21602"/>
    <w:rsid w:val="00F943F4"/>
    <w:rsid w:val="00FA4057"/>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C4D21"/>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7">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sdException w:name="Smart Link Error" w:semiHidden="1" w:unhideWhenUsed="1"/>
  </w:latentStyles>
  <w:style w:type="paragraph" w:default="1" w:styleId="Normal">
    <w:name w:val="Normal"/>
    <w:qFormat/>
    <w:rsid w:val="00A77816"/>
    <w:pPr>
      <w:spacing w:before="40" w:after="200" w:line="288" w:lineRule="auto"/>
    </w:pPr>
    <w:rPr>
      <w:rFonts w:ascii="Abadi Extra Light" w:eastAsiaTheme="minorHAnsi" w:hAnsi="Abadi Extra Light"/>
      <w:kern w:val="20"/>
      <w:szCs w:val="20"/>
    </w:rPr>
  </w:style>
  <w:style w:type="paragraph" w:styleId="Heading1">
    <w:name w:val="heading 1"/>
    <w:basedOn w:val="Normal"/>
    <w:next w:val="Normal"/>
    <w:link w:val="Heading1Char"/>
    <w:uiPriority w:val="8"/>
    <w:unhideWhenUsed/>
    <w:qFormat/>
    <w:rsid w:val="003E24DF"/>
    <w:pPr>
      <w:spacing w:before="0" w:after="360" w:line="240" w:lineRule="auto"/>
      <w:contextualSpacing/>
      <w:outlineLvl w:val="0"/>
    </w:pPr>
    <w:rPr>
      <w:rFonts w:asciiTheme="majorHAnsi" w:eastAsiaTheme="majorEastAsia" w:hAnsiTheme="majorHAnsi" w:cstheme="majorBidi"/>
      <w:caps/>
      <w:color w:val="21405B"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21405B"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21405B" w:themeColor="accent1" w:themeShade="BF"/>
      <w:kern w:val="20"/>
      <w:sz w:val="20"/>
      <w:szCs w:val="20"/>
    </w:rPr>
  </w:style>
  <w:style w:type="paragraph" w:customStyle="1" w:styleId="Recipient">
    <w:name w:val="Recipient"/>
    <w:basedOn w:val="Heading2"/>
    <w:uiPriority w:val="3"/>
    <w:qFormat/>
    <w:rsid w:val="0085357E"/>
    <w:pPr>
      <w:spacing w:before="1200"/>
    </w:pPr>
    <w:rPr>
      <w:b/>
      <w:color w:val="2C567A" w:themeColor="accent1"/>
    </w:rPr>
  </w:style>
  <w:style w:type="paragraph" w:styleId="Salutation">
    <w:name w:val="Salutation"/>
    <w:basedOn w:val="Normal"/>
    <w:link w:val="SalutationChar"/>
    <w:uiPriority w:val="4"/>
    <w:unhideWhenUsed/>
    <w:qFormat/>
    <w:rsid w:val="003E24DF"/>
    <w:pPr>
      <w:spacing w:before="720"/>
    </w:pPr>
  </w:style>
  <w:style w:type="character" w:customStyle="1" w:styleId="SalutationChar">
    <w:name w:val="Salutation Char"/>
    <w:basedOn w:val="DefaultParagraphFont"/>
    <w:link w:val="Salutation"/>
    <w:uiPriority w:val="4"/>
    <w:rsid w:val="003E24DF"/>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3E24DF"/>
    <w:pPr>
      <w:spacing w:before="480" w:after="960" w:line="240" w:lineRule="auto"/>
    </w:pPr>
  </w:style>
  <w:style w:type="character" w:customStyle="1" w:styleId="ClosingChar">
    <w:name w:val="Closing Char"/>
    <w:basedOn w:val="DefaultParagraphFont"/>
    <w:link w:val="Closing"/>
    <w:uiPriority w:val="6"/>
    <w:rsid w:val="003E24DF"/>
    <w:rPr>
      <w:rFonts w:eastAsiaTheme="minorHAnsi"/>
      <w:color w:val="595959" w:themeColor="text1" w:themeTint="A6"/>
      <w:kern w:val="20"/>
      <w:sz w:val="20"/>
      <w:szCs w:val="20"/>
    </w:rPr>
  </w:style>
  <w:style w:type="paragraph" w:styleId="Signature">
    <w:name w:val="Signature"/>
    <w:basedOn w:val="Normal"/>
    <w:link w:val="SignatureChar"/>
    <w:uiPriority w:val="7"/>
    <w:unhideWhenUsed/>
    <w:qFormat/>
    <w:rsid w:val="00204F5C"/>
    <w:pPr>
      <w:spacing w:after="0"/>
    </w:pPr>
    <w:rPr>
      <w:b/>
      <w:bCs/>
    </w:rPr>
  </w:style>
  <w:style w:type="character" w:customStyle="1" w:styleId="SignatureChar">
    <w:name w:val="Signature Char"/>
    <w:basedOn w:val="DefaultParagraphFont"/>
    <w:link w:val="Signature"/>
    <w:uiPriority w:val="7"/>
    <w:rsid w:val="00204F5C"/>
    <w:rPr>
      <w:rFonts w:eastAsiaTheme="minorHAnsi"/>
      <w:b/>
      <w:bCs/>
      <w:kern w:val="20"/>
      <w:szCs w:val="20"/>
    </w:rPr>
  </w:style>
  <w:style w:type="paragraph" w:styleId="Header">
    <w:name w:val="header"/>
    <w:basedOn w:val="Normal"/>
    <w:link w:val="HeaderChar"/>
    <w:uiPriority w:val="99"/>
    <w:semiHidden/>
    <w:rsid w:val="000D7B45"/>
    <w:pPr>
      <w:spacing w:after="0" w:line="240" w:lineRule="auto"/>
      <w:ind w:right="567"/>
      <w:jc w:val="right"/>
    </w:pPr>
  </w:style>
  <w:style w:type="character" w:customStyle="1" w:styleId="HeaderChar">
    <w:name w:val="Header Char"/>
    <w:basedOn w:val="DefaultParagraphFont"/>
    <w:link w:val="Header"/>
    <w:uiPriority w:val="99"/>
    <w:semiHidden/>
    <w:rsid w:val="000D7B45"/>
    <w:rPr>
      <w:rFonts w:eastAsiaTheme="minorHAnsi"/>
      <w:kern w:val="20"/>
      <w:szCs w:val="20"/>
    </w:rPr>
  </w:style>
  <w:style w:type="character" w:styleId="Strong">
    <w:name w:val="Strong"/>
    <w:basedOn w:val="DefaultParagraphFont"/>
    <w:uiPriority w:val="1"/>
    <w:semiHidden/>
    <w:qFormat/>
    <w:rsid w:val="003E24DF"/>
    <w:rPr>
      <w:b/>
      <w:bCs/>
    </w:rPr>
  </w:style>
  <w:style w:type="paragraph" w:customStyle="1" w:styleId="ContactInfo">
    <w:name w:val="Contact Info"/>
    <w:basedOn w:val="Normal"/>
    <w:uiPriority w:val="1"/>
    <w:qFormat/>
    <w:rsid w:val="003E24DF"/>
    <w:pPr>
      <w:spacing w:before="0" w:after="0"/>
    </w:p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21405B"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line="240" w:lineRule="auto"/>
    </w:pPr>
    <w:rPr>
      <w:rFonts w:ascii="Times New Roman" w:eastAsiaTheme="minorEastAsia" w:hAnsi="Times New Roman" w:cs="Times New Roman"/>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D4594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45945"/>
    <w:rPr>
      <w:rFonts w:eastAsiaTheme="minorHAnsi"/>
      <w:color w:val="595959" w:themeColor="text1" w:themeTint="A6"/>
      <w:kern w:val="20"/>
      <w:sz w:val="20"/>
      <w:szCs w:val="20"/>
    </w:rPr>
  </w:style>
  <w:style w:type="paragraph" w:styleId="Title">
    <w:name w:val="Title"/>
    <w:basedOn w:val="Heading1"/>
    <w:next w:val="Normal"/>
    <w:link w:val="TitleChar"/>
    <w:uiPriority w:val="10"/>
    <w:rsid w:val="00D45945"/>
    <w:rPr>
      <w:color w:val="000000" w:themeColor="text1"/>
    </w:rPr>
  </w:style>
  <w:style w:type="character" w:customStyle="1" w:styleId="TitleChar">
    <w:name w:val="Title Char"/>
    <w:basedOn w:val="DefaultParagraphFont"/>
    <w:link w:val="Title"/>
    <w:uiPriority w:val="10"/>
    <w:rsid w:val="00D45945"/>
    <w:rPr>
      <w:rFonts w:asciiTheme="majorHAnsi" w:eastAsiaTheme="majorEastAsia" w:hAnsiTheme="majorHAnsi" w:cstheme="majorBidi"/>
      <w:caps/>
      <w:color w:val="000000" w:themeColor="text1"/>
      <w:kern w:val="20"/>
      <w:sz w:val="20"/>
      <w:szCs w:val="20"/>
    </w:rPr>
  </w:style>
  <w:style w:type="character" w:styleId="Hyperlink">
    <w:name w:val="Hyperlink"/>
    <w:basedOn w:val="DefaultParagraphFont"/>
    <w:uiPriority w:val="99"/>
    <w:unhideWhenUsed/>
    <w:rsid w:val="00A77816"/>
    <w:rPr>
      <w:color w:val="0563C1" w:themeColor="hyperlink"/>
      <w:u w:val="single"/>
    </w:rPr>
  </w:style>
  <w:style w:type="character" w:styleId="UnresolvedMention">
    <w:name w:val="Unresolved Mention"/>
    <w:basedOn w:val="DefaultParagraphFont"/>
    <w:uiPriority w:val="99"/>
    <w:semiHidden/>
    <w:rsid w:val="00A77816"/>
    <w:rPr>
      <w:color w:val="605E5C"/>
      <w:shd w:val="clear" w:color="auto" w:fill="E1DFDD"/>
    </w:rPr>
  </w:style>
  <w:style w:type="character" w:styleId="CommentReference">
    <w:name w:val="annotation reference"/>
    <w:basedOn w:val="DefaultParagraphFont"/>
    <w:uiPriority w:val="99"/>
    <w:semiHidden/>
    <w:unhideWhenUsed/>
    <w:rsid w:val="00BF07B3"/>
    <w:rPr>
      <w:sz w:val="16"/>
      <w:szCs w:val="16"/>
    </w:rPr>
  </w:style>
  <w:style w:type="paragraph" w:styleId="CommentText">
    <w:name w:val="annotation text"/>
    <w:basedOn w:val="Normal"/>
    <w:link w:val="CommentTextChar"/>
    <w:uiPriority w:val="99"/>
    <w:semiHidden/>
    <w:unhideWhenUsed/>
    <w:rsid w:val="00BF07B3"/>
    <w:pPr>
      <w:spacing w:line="240" w:lineRule="auto"/>
    </w:pPr>
    <w:rPr>
      <w:sz w:val="20"/>
    </w:rPr>
  </w:style>
  <w:style w:type="character" w:customStyle="1" w:styleId="CommentTextChar">
    <w:name w:val="Comment Text Char"/>
    <w:basedOn w:val="DefaultParagraphFont"/>
    <w:link w:val="CommentText"/>
    <w:uiPriority w:val="99"/>
    <w:semiHidden/>
    <w:rsid w:val="00BF07B3"/>
    <w:rPr>
      <w:rFonts w:ascii="Abadi Extra Light" w:eastAsiaTheme="minorHAnsi" w:hAnsi="Abadi Extra Light"/>
      <w:kern w:val="20"/>
      <w:sz w:val="20"/>
      <w:szCs w:val="20"/>
    </w:rPr>
  </w:style>
  <w:style w:type="paragraph" w:styleId="CommentSubject">
    <w:name w:val="annotation subject"/>
    <w:basedOn w:val="CommentText"/>
    <w:next w:val="CommentText"/>
    <w:link w:val="CommentSubjectChar"/>
    <w:uiPriority w:val="99"/>
    <w:semiHidden/>
    <w:unhideWhenUsed/>
    <w:rsid w:val="00BF07B3"/>
    <w:rPr>
      <w:b/>
      <w:bCs/>
    </w:rPr>
  </w:style>
  <w:style w:type="character" w:customStyle="1" w:styleId="CommentSubjectChar">
    <w:name w:val="Comment Subject Char"/>
    <w:basedOn w:val="CommentTextChar"/>
    <w:link w:val="CommentSubject"/>
    <w:uiPriority w:val="99"/>
    <w:semiHidden/>
    <w:rsid w:val="00BF07B3"/>
    <w:rPr>
      <w:rFonts w:ascii="Abadi Extra Light" w:eastAsiaTheme="minorHAnsi" w:hAnsi="Abadi Extra Light"/>
      <w:b/>
      <w:bCs/>
      <w:kern w:val="20"/>
      <w:sz w:val="20"/>
      <w:szCs w:val="20"/>
    </w:rPr>
  </w:style>
  <w:style w:type="paragraph" w:styleId="BalloonText">
    <w:name w:val="Balloon Text"/>
    <w:basedOn w:val="Normal"/>
    <w:link w:val="BalloonTextChar"/>
    <w:uiPriority w:val="99"/>
    <w:semiHidden/>
    <w:unhideWhenUsed/>
    <w:rsid w:val="00BF07B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07B3"/>
    <w:rPr>
      <w:rFonts w:ascii="Segoe UI" w:eastAsiaTheme="minorHAnsi" w:hAnsi="Segoe UI" w:cs="Segoe UI"/>
      <w:kern w:val="20"/>
      <w:sz w:val="18"/>
      <w:szCs w:val="18"/>
    </w:rPr>
  </w:style>
  <w:style w:type="table" w:styleId="TableGrid">
    <w:name w:val="Table Grid"/>
    <w:basedOn w:val="TableNormal"/>
    <w:uiPriority w:val="39"/>
    <w:rsid w:val="00267B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0" Type="http://schemas.openxmlformats.org/officeDocument/2006/relationships/hyperlink" Target="mailto:Hand.up@gmail.com" TargetMode="External"/><Relationship Id="rId4" Type="http://schemas.openxmlformats.org/officeDocument/2006/relationships/customXml" Target="../customXml/item4.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ato\AppData\Local\Packages\Microsoft.Office.Desktop_8wekyb3d8bbwe\LocalCache\Roaming\Microsoft\Templates\Blue%20spheres%20letterhead.dotx" TargetMode="External"/></Relationship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25E85-2963-4DE1-A09D-459C4EC917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E7C3EAB-E09B-41CC-82A6-14BA506A5C12}">
  <ds:schemaRefs>
    <ds:schemaRef ds:uri="http://schemas.microsoft.com/sharepoint/v3/contenttype/forms"/>
  </ds:schemaRefs>
</ds:datastoreItem>
</file>

<file path=customXml/itemProps3.xml><?xml version="1.0" encoding="utf-8"?>
<ds:datastoreItem xmlns:ds="http://schemas.openxmlformats.org/officeDocument/2006/customXml" ds:itemID="{39B77FCE-B8CA-4B76-8ADD-85EF0AC07C1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CAD96E6F-32DC-4CD1-B32D-671EF0799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spheres letterhead</Template>
  <TotalTime>0</TotalTime>
  <Pages>1</Pages>
  <Words>136</Words>
  <Characters>777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2019-10-20T16:37:00Z</dcterms:created>
  <dcterms:modified xsi:type="dcterms:W3CDTF">2019-10-20T18:30:00Z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