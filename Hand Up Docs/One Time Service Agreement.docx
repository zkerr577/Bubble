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07670" w14:textId="2486363E" w:rsidR="00D45945" w:rsidRDefault="000E0BEC" w:rsidP="0085357E">
      <w:pPr>
        <w:pStyle w:val="ContactInfo"/>
      </w:pPr>
      <w:r>
        <w:t>Hand Up, LLC</w:t>
      </w:r>
      <w:r w:rsidR="00A77816">
        <w:t>.</w:t>
      </w:r>
    </w:p>
    <w:p w14:paraId="2A3B73D9" w14:textId="406953D1" w:rsidR="000E0BEC" w:rsidRPr="000E0BEC" w:rsidRDefault="000E0BEC" w:rsidP="0085357E">
      <w:pPr>
        <w:pStyle w:val="ContactInfo"/>
      </w:pPr>
      <w:r>
        <w:t>Pittsburgh, PA 15282</w:t>
      </w:r>
    </w:p>
    <w:p w14:paraId="5ADC9249" w14:textId="3B096F12" w:rsidR="00D45945" w:rsidRDefault="00A77816" w:rsidP="0085357E">
      <w:pPr>
        <w:pStyle w:val="ContactInfo"/>
      </w:pPr>
      <w:r>
        <w:t>+39 347 294 5907</w:t>
      </w:r>
    </w:p>
    <w:p w14:paraId="73F6DCFA" w14:textId="52B5D3AB" w:rsidR="00A77816" w:rsidRDefault="00631C06" w:rsidP="0085357E">
      <w:pPr>
        <w:pStyle w:val="ContactInfo"/>
      </w:pPr>
      <w:hyperlink r:id="rId10" w:history="1">
        <w:r w:rsidR="00A77816" w:rsidRPr="00D43B15">
          <w:rPr>
            <w:rStyle w:val="Hyperlink"/>
          </w:rPr>
          <w:t>Hand.up@gmail.com</w:t>
        </w:r>
      </w:hyperlink>
    </w:p>
    <w:p w14:paraId="31D0764B" w14:textId="2A88DB46" w:rsidR="00D45945" w:rsidRPr="00A77816" w:rsidRDefault="00A77816" w:rsidP="0085357E">
      <w:pPr>
        <w:pStyle w:val="ContactInf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https://www.handup.com/</w:t>
      </w:r>
    </w:p>
    <w:p w14:paraId="6DEA9499" w14:textId="77777777" w:rsidR="00A77816" w:rsidRDefault="00A77816" w:rsidP="003E24DF">
      <w:pPr>
        <w:rPr>
          <w:rFonts w:ascii="Calibri" w:hAnsi="Calibri"/>
          <w:noProof/>
          <w:color w:val="000000" w:themeColor="text1"/>
          <w:sz w:val="22"/>
        </w:rPr>
      </w:pPr>
    </w:p>
    <w:p w14:paraId="329C376E" w14:textId="77777777" w:rsidR="00A77816" w:rsidRDefault="00A77816" w:rsidP="003E24DF">
      <w:pPr>
        <w:rPr>
          <w:rFonts w:ascii="Calibri" w:hAnsi="Calibri"/>
          <w:noProof/>
          <w:color w:val="000000" w:themeColor="text1"/>
          <w:sz w:val="22"/>
        </w:rPr>
      </w:pPr>
    </w:p>
    <w:p w14:paraId="1C5CA64C" w14:textId="6011EFB4" w:rsidR="00A77816" w:rsidRDefault="00A77816" w:rsidP="003E24DF">
      <w:pPr>
        <w:rPr>
          <w:rFonts w:ascii="Abadi" w:hAnsi="Abadi"/>
          <w:noProof/>
          <w:color w:val="000000" w:themeColor="text1"/>
          <w:szCs w:val="22"/>
        </w:rPr>
      </w:pPr>
      <w:commentRangeStart w:id="0"/>
      <w:r>
        <w:rPr>
          <w:rFonts w:ascii="Abadi" w:hAnsi="Abadi"/>
          <w:noProof/>
          <w:color w:val="000000" w:themeColor="text1"/>
          <w:szCs w:val="22"/>
        </w:rPr>
        <w:t>One Time Service Agreement</w:t>
      </w:r>
      <w:commentRangeEnd w:id="0"/>
      <w:r w:rsidR="00267BA3">
        <w:rPr>
          <w:rStyle w:val="CommentReference"/>
        </w:rPr>
        <w:commentReference w:id="0"/>
      </w:r>
    </w:p>
    <w:p w14:paraId="65923210" w14:textId="2EE03624" w:rsidR="00267BA3" w:rsidRPr="00D4161D" w:rsidRDefault="00C04C9F" w:rsidP="00144C51">
      <w:pPr>
        <w:ind w:firstLine="720"/>
        <w:rPr>
          <w:noProof/>
          <w:color w:val="000000" w:themeColor="text1"/>
          <w:szCs w:val="22"/>
        </w:rPr>
      </w:pPr>
      <w:r w:rsidRPr="00A77816">
        <w:rPr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A89BE6B" wp14:editId="1807622F">
                <wp:simplePos x="0" y="0"/>
                <wp:positionH relativeFrom="margin">
                  <wp:posOffset>937895</wp:posOffset>
                </wp:positionH>
                <wp:positionV relativeFrom="paragraph">
                  <wp:posOffset>295275</wp:posOffset>
                </wp:positionV>
                <wp:extent cx="741872" cy="238125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72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670C0" w14:textId="703ADCAA" w:rsidR="00C04C9F" w:rsidRPr="00BF07B3" w:rsidRDefault="00C04C9F" w:rsidP="00C04C9F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City, State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89BE6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3.85pt;margin-top:23.25pt;width:58.4pt;height:18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" filled="f" stroked="f">
                <v:textbox>
                  <w:txbxContent>
                    <w:p w14:paraId="617670C0" w14:textId="703ADCAA" w:rsidR="00C04C9F" w:rsidRPr="00BF07B3" w:rsidRDefault="00C04C9F" w:rsidP="00C04C9F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City, State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7816">
        <w:rPr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61860FA" wp14:editId="728D87BB">
                <wp:simplePos x="0" y="0"/>
                <wp:positionH relativeFrom="margin">
                  <wp:posOffset>1250650</wp:posOffset>
                </wp:positionH>
                <wp:positionV relativeFrom="paragraph">
                  <wp:posOffset>929005</wp:posOffset>
                </wp:positionV>
                <wp:extent cx="571500" cy="23812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6D5E7" w14:textId="64A43FF1" w:rsidR="00BF07B3" w:rsidRPr="00BF07B3" w:rsidRDefault="00BF07B3" w:rsidP="00BF07B3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 w:rsidRPr="00BF07B3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Recipient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860FA" id="_x0000_s1027" type="#_x0000_t202" style="position:absolute;left:0;text-align:left;margin-left:98.5pt;margin-top:73.15pt;width:45pt;height:18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" filled="f" stroked="f">
                <v:textbox>
                  <w:txbxContent>
                    <w:p w14:paraId="7C06D5E7" w14:textId="64A43FF1" w:rsidR="00BF07B3" w:rsidRPr="00BF07B3" w:rsidRDefault="00BF07B3" w:rsidP="00BF07B3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 w:rsidRPr="00BF07B3">
                        <w:rPr>
                          <w:rFonts w:ascii="Abadi" w:hAnsi="Abadi"/>
                          <w:sz w:val="14"/>
                          <w:szCs w:val="10"/>
                        </w:rPr>
                        <w:t>Recipient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702D" w:rsidRPr="00A77816">
        <w:rPr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AB2F271" wp14:editId="5BA4A768">
                <wp:simplePos x="0" y="0"/>
                <wp:positionH relativeFrom="margin">
                  <wp:posOffset>3010978</wp:posOffset>
                </wp:positionH>
                <wp:positionV relativeFrom="paragraph">
                  <wp:posOffset>917575</wp:posOffset>
                </wp:positionV>
                <wp:extent cx="571500" cy="238125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60974" w14:textId="0C24E649" w:rsidR="006729FB" w:rsidRPr="00BF07B3" w:rsidRDefault="006729FB" w:rsidP="006729FB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2F271" id="_x0000_s1028" type="#_x0000_t202" style="position:absolute;left:0;text-align:left;margin-left:237.1pt;margin-top:72.25pt;width:45pt;height:18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" filled="f" stroked="f">
                <v:textbox>
                  <w:txbxContent>
                    <w:p w14:paraId="4BB60974" w14:textId="0C24E649" w:rsidR="006729FB" w:rsidRPr="00BF07B3" w:rsidRDefault="006729FB" w:rsidP="006729FB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702D" w:rsidRPr="00A77816">
        <w:rPr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F019F8" wp14:editId="4E8DC2C2">
                <wp:simplePos x="0" y="0"/>
                <wp:positionH relativeFrom="column">
                  <wp:posOffset>4188548</wp:posOffset>
                </wp:positionH>
                <wp:positionV relativeFrom="paragraph">
                  <wp:posOffset>53228</wp:posOffset>
                </wp:positionV>
                <wp:extent cx="1009650" cy="23812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376E9" w14:textId="53A8DDC7" w:rsidR="00A77816" w:rsidRPr="00BF07B3" w:rsidRDefault="00A77816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 w:rsidRPr="00BF07B3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Third Party Entity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019F8" id="_x0000_s1029" type="#_x0000_t202" style="position:absolute;left:0;text-align:left;margin-left:329.8pt;margin-top:4.2pt;width:79.5pt;height:1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" filled="f" stroked="f">
                <v:textbox>
                  <w:txbxContent>
                    <w:p w14:paraId="7DF376E9" w14:textId="53A8DDC7" w:rsidR="00A77816" w:rsidRPr="00BF07B3" w:rsidRDefault="00A77816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 w:rsidRPr="00BF07B3">
                        <w:rPr>
                          <w:rFonts w:ascii="Abadi" w:hAnsi="Abadi"/>
                          <w:sz w:val="14"/>
                          <w:szCs w:val="10"/>
                        </w:rPr>
                        <w:t>Third Party Entity</w:t>
                      </w:r>
                    </w:p>
                  </w:txbxContent>
                </v:textbox>
              </v:shape>
            </w:pict>
          </mc:Fallback>
        </mc:AlternateContent>
      </w:r>
      <w:r w:rsidR="00D4161D">
        <w:rPr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919CAF" wp14:editId="6E4E5D91">
                <wp:simplePos x="0" y="0"/>
                <wp:positionH relativeFrom="column">
                  <wp:posOffset>3448050</wp:posOffset>
                </wp:positionH>
                <wp:positionV relativeFrom="paragraph">
                  <wp:posOffset>128905</wp:posOffset>
                </wp:positionV>
                <wp:extent cx="243840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FF716" id="Straight Connector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5pt,10.15pt" to="463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" strokecolor="black [3213]">
                <v:stroke joinstyle="miter"/>
              </v:line>
            </w:pict>
          </mc:Fallback>
        </mc:AlternateContent>
      </w:r>
      <w:r w:rsidR="00A77816">
        <w:rPr>
          <w:noProof/>
          <w:color w:val="000000" w:themeColor="text1"/>
          <w:szCs w:val="22"/>
        </w:rPr>
        <w:t>This document represents an agreement between</w:t>
      </w:r>
      <w:r w:rsidR="00D4161D">
        <w:rPr>
          <w:noProof/>
          <w:color w:val="000000" w:themeColor="text1"/>
          <w:szCs w:val="22"/>
        </w:rPr>
        <w:t xml:space="preserve">                                                          </w:t>
      </w:r>
      <w:r>
        <w:rPr>
          <w:noProof/>
          <w:color w:val="000000" w:themeColor="text1"/>
          <w:szCs w:val="22"/>
        </w:rPr>
        <w:t xml:space="preserve"> of </w:t>
      </w:r>
      <w:r>
        <w:rPr>
          <w:noProof/>
          <w:color w:val="000000" w:themeColor="text1"/>
          <w:szCs w:val="22"/>
          <w:u w:val="single"/>
        </w:rPr>
        <w:t xml:space="preserve">                                                </w:t>
      </w:r>
      <w:r w:rsidR="00D4161D">
        <w:rPr>
          <w:noProof/>
          <w:color w:val="000000" w:themeColor="text1"/>
          <w:szCs w:val="22"/>
        </w:rPr>
        <w:t xml:space="preserve">, hereinafter referred to as the third party, </w:t>
      </w:r>
      <w:r w:rsidR="00144C51">
        <w:rPr>
          <w:noProof/>
          <w:color w:val="000000" w:themeColor="text1"/>
          <w:szCs w:val="22"/>
        </w:rPr>
        <w:t xml:space="preserve">and </w:t>
      </w:r>
      <w:r w:rsidR="00D4161D">
        <w:rPr>
          <w:noProof/>
          <w:color w:val="000000" w:themeColor="text1"/>
          <w:szCs w:val="22"/>
        </w:rPr>
        <w:t xml:space="preserve">Hand Up for the </w:t>
      </w:r>
      <w:r w:rsidR="00144C51">
        <w:rPr>
          <w:noProof/>
          <w:color w:val="000000" w:themeColor="text1"/>
          <w:szCs w:val="22"/>
        </w:rPr>
        <w:t xml:space="preserve">goods and/or </w:t>
      </w:r>
      <w:r w:rsidR="00D4161D">
        <w:rPr>
          <w:noProof/>
          <w:color w:val="000000" w:themeColor="text1"/>
          <w:szCs w:val="22"/>
        </w:rPr>
        <w:t>services listed below</w:t>
      </w:r>
      <w:r w:rsidR="00267BA3">
        <w:rPr>
          <w:noProof/>
          <w:color w:val="000000" w:themeColor="text1"/>
          <w:szCs w:val="22"/>
        </w:rPr>
        <w:t xml:space="preserve"> by the third party</w:t>
      </w:r>
      <w:r w:rsidR="00D4161D">
        <w:rPr>
          <w:noProof/>
          <w:color w:val="000000" w:themeColor="text1"/>
          <w:szCs w:val="22"/>
        </w:rPr>
        <w:t xml:space="preserve"> at a price agreed upon at the signing of this document. Hand Up is a </w:t>
      </w:r>
      <w:commentRangeStart w:id="1"/>
      <w:r w:rsidR="00D4161D">
        <w:rPr>
          <w:noProof/>
          <w:color w:val="000000" w:themeColor="text1"/>
          <w:szCs w:val="22"/>
        </w:rPr>
        <w:t xml:space="preserve">charitable organization </w:t>
      </w:r>
      <w:commentRangeEnd w:id="1"/>
      <w:r w:rsidR="00BF07B3">
        <w:rPr>
          <w:rStyle w:val="CommentReference"/>
        </w:rPr>
        <w:commentReference w:id="1"/>
      </w:r>
      <w:r w:rsidR="00BF07B3">
        <w:rPr>
          <w:noProof/>
          <w:color w:val="000000" w:themeColor="text1"/>
          <w:szCs w:val="22"/>
        </w:rPr>
        <w:t xml:space="preserve">arranging </w:t>
      </w:r>
      <w:r w:rsidR="00144C51">
        <w:rPr>
          <w:noProof/>
          <w:color w:val="000000" w:themeColor="text1"/>
          <w:szCs w:val="22"/>
        </w:rPr>
        <w:t>for</w:t>
      </w:r>
      <w:r w:rsidR="00BF07B3">
        <w:rPr>
          <w:noProof/>
          <w:color w:val="000000" w:themeColor="text1"/>
          <w:szCs w:val="22"/>
        </w:rPr>
        <w:t xml:space="preserve"> these </w:t>
      </w:r>
      <w:r w:rsidR="00144C51">
        <w:rPr>
          <w:noProof/>
          <w:color w:val="000000" w:themeColor="text1"/>
          <w:szCs w:val="22"/>
        </w:rPr>
        <w:t xml:space="preserve">goods and/or </w:t>
      </w:r>
      <w:r w:rsidR="00BF07B3">
        <w:rPr>
          <w:noProof/>
          <w:color w:val="000000" w:themeColor="text1"/>
          <w:szCs w:val="22"/>
        </w:rPr>
        <w:t>services on behalf of</w:t>
      </w:r>
      <w:r>
        <w:rPr>
          <w:noProof/>
          <w:color w:val="000000" w:themeColor="text1"/>
          <w:szCs w:val="22"/>
        </w:rPr>
        <w:t xml:space="preserve"> </w:t>
      </w:r>
      <w:r>
        <w:rPr>
          <w:noProof/>
          <w:color w:val="000000" w:themeColor="text1"/>
          <w:szCs w:val="22"/>
          <w:u w:val="single"/>
        </w:rPr>
        <w:t>                                           </w:t>
      </w:r>
      <w:r w:rsidR="006729FB">
        <w:rPr>
          <w:noProof/>
          <w:color w:val="000000" w:themeColor="text1"/>
          <w:szCs w:val="22"/>
        </w:rPr>
        <w:t xml:space="preserve"> on </w:t>
      </w:r>
      <w:r w:rsidR="006729FB">
        <w:rPr>
          <w:noProof/>
          <w:color w:val="000000" w:themeColor="text1"/>
          <w:szCs w:val="22"/>
          <w:u w:val="single"/>
        </w:rPr>
        <w:t>                         </w:t>
      </w:r>
      <w:r w:rsidR="006729FB">
        <w:rPr>
          <w:noProof/>
          <w:color w:val="000000" w:themeColor="text1"/>
          <w:szCs w:val="22"/>
        </w:rPr>
        <w:t>.</w:t>
      </w:r>
      <w:r w:rsidR="00144C51">
        <w:rPr>
          <w:noProof/>
          <w:color w:val="000000" w:themeColor="text1"/>
          <w:szCs w:val="22"/>
        </w:rPr>
        <w:t xml:space="preserve"> Ha</w:t>
      </w:r>
      <w:r w:rsidR="00BF07B3">
        <w:rPr>
          <w:noProof/>
          <w:color w:val="000000" w:themeColor="text1"/>
          <w:szCs w:val="22"/>
        </w:rPr>
        <w:t xml:space="preserve">nd Up is not </w:t>
      </w:r>
      <w:r w:rsidR="00267BA3">
        <w:rPr>
          <w:noProof/>
          <w:color w:val="000000" w:themeColor="text1"/>
          <w:szCs w:val="22"/>
        </w:rPr>
        <w:t xml:space="preserve">legally </w:t>
      </w:r>
      <w:commentRangeStart w:id="2"/>
      <w:r w:rsidR="00267BA3">
        <w:rPr>
          <w:noProof/>
          <w:color w:val="000000" w:themeColor="text1"/>
          <w:szCs w:val="22"/>
        </w:rPr>
        <w:t xml:space="preserve">liable </w:t>
      </w:r>
      <w:commentRangeEnd w:id="2"/>
      <w:r w:rsidR="00267BA3">
        <w:rPr>
          <w:rStyle w:val="CommentReference"/>
        </w:rPr>
        <w:commentReference w:id="2"/>
      </w:r>
      <w:r w:rsidR="00267BA3">
        <w:rPr>
          <w:noProof/>
          <w:color w:val="000000" w:themeColor="text1"/>
          <w:szCs w:val="22"/>
        </w:rPr>
        <w:t>for any damages or losses incurred as a result of services provided by the third party</w:t>
      </w:r>
      <w:r w:rsidR="00BF07B3">
        <w:rPr>
          <w:noProof/>
          <w:color w:val="000000" w:themeColor="text1"/>
          <w:szCs w:val="22"/>
        </w:rPr>
        <w:t>.</w:t>
      </w:r>
    </w:p>
    <w:tbl>
      <w:tblPr>
        <w:tblStyle w:val="TableGrid"/>
        <w:tblW w:w="9512" w:type="dxa"/>
        <w:tblLook w:val="04A0" w:firstRow="1" w:lastRow="0" w:firstColumn="1" w:lastColumn="0" w:noHBand="0" w:noVBand="1"/>
      </w:tblPr>
      <w:tblGrid>
        <w:gridCol w:w="6863"/>
        <w:gridCol w:w="1281"/>
        <w:gridCol w:w="1368"/>
      </w:tblGrid>
      <w:tr w:rsidR="00267BA3" w14:paraId="260BB6F7" w14:textId="77777777" w:rsidTr="00267BA3">
        <w:trPr>
          <w:trHeight w:hRule="exact" w:val="288"/>
        </w:trPr>
        <w:tc>
          <w:tcPr>
            <w:tcW w:w="6863" w:type="dxa"/>
          </w:tcPr>
          <w:p w14:paraId="59F5DF79" w14:textId="1A5FB80A" w:rsidR="00267BA3" w:rsidRPr="00267BA3" w:rsidRDefault="00267BA3" w:rsidP="00D4161D">
            <w:pPr>
              <w:rPr>
                <w:rFonts w:ascii="Abadi" w:hAnsi="Abadi"/>
                <w:noProof/>
                <w:color w:val="000000" w:themeColor="text1"/>
                <w:sz w:val="22"/>
              </w:rPr>
            </w:pPr>
            <w:r>
              <w:rPr>
                <w:rFonts w:ascii="Abadi" w:hAnsi="Abadi"/>
                <w:noProof/>
                <w:color w:val="000000" w:themeColor="text1"/>
                <w:sz w:val="22"/>
              </w:rPr>
              <w:t>Name/Description</w:t>
            </w:r>
          </w:p>
        </w:tc>
        <w:tc>
          <w:tcPr>
            <w:tcW w:w="1281" w:type="dxa"/>
          </w:tcPr>
          <w:p w14:paraId="488B1786" w14:textId="21F57F34" w:rsidR="00267BA3" w:rsidRPr="00267BA3" w:rsidRDefault="00267BA3" w:rsidP="00D4161D">
            <w:pPr>
              <w:rPr>
                <w:rFonts w:ascii="Abadi" w:hAnsi="Abadi"/>
                <w:noProof/>
                <w:color w:val="000000" w:themeColor="text1"/>
                <w:sz w:val="22"/>
              </w:rPr>
            </w:pPr>
            <w:r>
              <w:rPr>
                <w:rFonts w:ascii="Abadi" w:hAnsi="Abadi"/>
                <w:noProof/>
                <w:color w:val="000000" w:themeColor="text1"/>
                <w:sz w:val="22"/>
              </w:rPr>
              <w:t>Quantity</w:t>
            </w:r>
          </w:p>
        </w:tc>
        <w:tc>
          <w:tcPr>
            <w:tcW w:w="1368" w:type="dxa"/>
          </w:tcPr>
          <w:p w14:paraId="1B123F1B" w14:textId="108A142E" w:rsidR="00267BA3" w:rsidRPr="00267BA3" w:rsidRDefault="00267BA3" w:rsidP="00D4161D">
            <w:pPr>
              <w:rPr>
                <w:rFonts w:ascii="Abadi" w:hAnsi="Abadi"/>
                <w:noProof/>
                <w:color w:val="000000" w:themeColor="text1"/>
                <w:sz w:val="22"/>
              </w:rPr>
            </w:pPr>
            <w:r>
              <w:rPr>
                <w:rFonts w:ascii="Abadi" w:hAnsi="Abadi"/>
                <w:noProof/>
                <w:color w:val="000000" w:themeColor="text1"/>
                <w:sz w:val="22"/>
              </w:rPr>
              <w:t>Cost</w:t>
            </w:r>
          </w:p>
        </w:tc>
      </w:tr>
      <w:tr w:rsidR="00267BA3" w14:paraId="627975C0" w14:textId="77777777" w:rsidTr="00267BA3">
        <w:trPr>
          <w:trHeight w:hRule="exact" w:val="432"/>
        </w:trPr>
        <w:tc>
          <w:tcPr>
            <w:tcW w:w="6863" w:type="dxa"/>
          </w:tcPr>
          <w:p w14:paraId="4ED87D13" w14:textId="2B26D2C3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62432FD2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468E7709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267BA3" w14:paraId="632DB86F" w14:textId="77777777" w:rsidTr="00267BA3">
        <w:trPr>
          <w:trHeight w:hRule="exact" w:val="432"/>
        </w:trPr>
        <w:tc>
          <w:tcPr>
            <w:tcW w:w="6863" w:type="dxa"/>
          </w:tcPr>
          <w:p w14:paraId="765A4757" w14:textId="3197CA5D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006FDD22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5E830398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267BA3" w14:paraId="1452F741" w14:textId="77777777" w:rsidTr="00267BA3">
        <w:trPr>
          <w:trHeight w:hRule="exact" w:val="432"/>
        </w:trPr>
        <w:tc>
          <w:tcPr>
            <w:tcW w:w="6863" w:type="dxa"/>
          </w:tcPr>
          <w:p w14:paraId="08D89FB0" w14:textId="4FCF5979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7972CEC4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44733F5F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267BA3" w14:paraId="6F40E7D4" w14:textId="77777777" w:rsidTr="00267BA3">
        <w:trPr>
          <w:trHeight w:hRule="exact" w:val="432"/>
        </w:trPr>
        <w:tc>
          <w:tcPr>
            <w:tcW w:w="6863" w:type="dxa"/>
          </w:tcPr>
          <w:p w14:paraId="290D88D8" w14:textId="702567E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07479406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60065D94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267BA3" w14:paraId="001C8549" w14:textId="77777777" w:rsidTr="00267BA3">
        <w:trPr>
          <w:trHeight w:hRule="exact" w:val="432"/>
        </w:trPr>
        <w:tc>
          <w:tcPr>
            <w:tcW w:w="6863" w:type="dxa"/>
            <w:shd w:val="clear" w:color="auto" w:fill="AEAAAA" w:themeFill="background2" w:themeFillShade="BF"/>
          </w:tcPr>
          <w:p w14:paraId="77D1C6A0" w14:textId="12DB3084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  <w:shd w:val="clear" w:color="auto" w:fill="AEAAAA" w:themeFill="background2" w:themeFillShade="BF"/>
          </w:tcPr>
          <w:p w14:paraId="45BDED7F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224D0744" w14:textId="77777777" w:rsidR="00267BA3" w:rsidRDefault="00267BA3" w:rsidP="00D4161D">
            <w:pPr>
              <w:rPr>
                <w:noProof/>
                <w:color w:val="000000" w:themeColor="text1"/>
                <w:szCs w:val="22"/>
              </w:rPr>
            </w:pPr>
          </w:p>
        </w:tc>
      </w:tr>
    </w:tbl>
    <w:p w14:paraId="6F154550" w14:textId="5A2B2300" w:rsidR="00D45945" w:rsidRDefault="00D45945" w:rsidP="00D4161D">
      <w:pPr>
        <w:ind w:firstLine="720"/>
        <w:rPr>
          <w:noProof/>
          <w:color w:val="000000" w:themeColor="text1"/>
          <w:szCs w:val="22"/>
        </w:rPr>
      </w:pPr>
    </w:p>
    <w:p w14:paraId="63EF8717" w14:textId="1F9850B1" w:rsidR="00165DC9" w:rsidRDefault="00CC4C92" w:rsidP="00165DC9">
      <w:pPr>
        <w:ind w:firstLine="720"/>
        <w:rPr>
          <w:noProof/>
          <w:color w:val="000000" w:themeColor="text1"/>
          <w:szCs w:val="22"/>
        </w:rPr>
      </w:pPr>
      <w:r w:rsidRPr="00A77816">
        <w:rPr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7CFA990" wp14:editId="260C55E1">
                <wp:simplePos x="0" y="0"/>
                <wp:positionH relativeFrom="margin">
                  <wp:posOffset>904875</wp:posOffset>
                </wp:positionH>
                <wp:positionV relativeFrom="paragraph">
                  <wp:posOffset>283210</wp:posOffset>
                </wp:positionV>
                <wp:extent cx="571500" cy="238125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2F945" w14:textId="6F31226F" w:rsidR="00165DC9" w:rsidRPr="00BF07B3" w:rsidRDefault="00165DC9" w:rsidP="00165DC9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FA990" id="_x0000_s1029" type="#_x0000_t202" style="position:absolute;left:0;text-align:left;margin-left:71.25pt;margin-top:22.3pt;width:45pt;height:18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" filled="f" stroked="f">
                <v:textbox>
                  <w:txbxContent>
                    <w:p w14:paraId="1EE2F945" w14:textId="6F31226F" w:rsidR="00165DC9" w:rsidRPr="00BF07B3" w:rsidRDefault="00165DC9" w:rsidP="00165DC9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5DC9" w:rsidRPr="00A77816">
        <w:rPr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DC418C4" wp14:editId="31E5E506">
                <wp:simplePos x="0" y="0"/>
                <wp:positionH relativeFrom="margin">
                  <wp:posOffset>4305300</wp:posOffset>
                </wp:positionH>
                <wp:positionV relativeFrom="paragraph">
                  <wp:posOffset>287655</wp:posOffset>
                </wp:positionV>
                <wp:extent cx="666750" cy="238125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2DFFA" w14:textId="47C790DA" w:rsidR="00165DC9" w:rsidRPr="00BF07B3" w:rsidRDefault="00165DC9" w:rsidP="00165DC9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Phone/Email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18C4" id="_x0000_s1030" type="#_x0000_t202" style="position:absolute;left:0;text-align:left;margin-left:339pt;margin-top:22.65pt;width:52.5pt;height:18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" filled="f" stroked="f">
                <v:textbox>
                  <w:txbxContent>
                    <w:p w14:paraId="4B02DFFA" w14:textId="47C790DA" w:rsidR="00165DC9" w:rsidRPr="00BF07B3" w:rsidRDefault="00165DC9" w:rsidP="00165DC9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Phone/Email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5DC9">
        <w:rPr>
          <w:noProof/>
          <w:color w:val="000000" w:themeColor="text1"/>
          <w:szCs w:val="22"/>
        </w:rPr>
        <w:t xml:space="preserve">A point of contact in regards to this agreement on behalf of the third party is </w:t>
      </w:r>
      <w:r w:rsidR="00165DC9">
        <w:rPr>
          <w:noProof/>
          <w:color w:val="000000" w:themeColor="text1"/>
          <w:szCs w:val="22"/>
          <w:u w:val="single"/>
        </w:rPr>
        <w:t>                                                </w:t>
      </w:r>
      <w:r w:rsidR="00165DC9">
        <w:rPr>
          <w:noProof/>
          <w:color w:val="000000" w:themeColor="text1"/>
          <w:szCs w:val="22"/>
        </w:rPr>
        <w:t xml:space="preserve"> who can be reached at </w:t>
      </w:r>
      <w:r w:rsidR="00165DC9">
        <w:rPr>
          <w:noProof/>
          <w:color w:val="000000" w:themeColor="text1"/>
          <w:szCs w:val="22"/>
          <w:u w:val="single"/>
        </w:rPr>
        <w:t>                                                </w:t>
      </w:r>
      <w:r w:rsidR="00165DC9">
        <w:rPr>
          <w:noProof/>
          <w:color w:val="000000" w:themeColor="text1"/>
          <w:szCs w:val="22"/>
        </w:rPr>
        <w:t>.</w:t>
      </w:r>
    </w:p>
    <w:p w14:paraId="7EE48BFB" w14:textId="4DE36278" w:rsidR="00544E31" w:rsidRDefault="00544E31" w:rsidP="00165DC9">
      <w:pPr>
        <w:ind w:firstLine="720"/>
        <w:rPr>
          <w:noProof/>
          <w:color w:val="000000" w:themeColor="text1"/>
          <w:szCs w:val="22"/>
        </w:rPr>
      </w:pPr>
    </w:p>
    <w:p w14:paraId="2745647F" w14:textId="4FE1A538" w:rsidR="00544E31" w:rsidRDefault="00544E31" w:rsidP="00165DC9">
      <w:pPr>
        <w:ind w:firstLine="720"/>
        <w:rPr>
          <w:noProof/>
          <w:color w:val="000000" w:themeColor="text1"/>
          <w:szCs w:val="22"/>
        </w:rPr>
      </w:pPr>
    </w:p>
    <w:p w14:paraId="594699FD" w14:textId="192355F8" w:rsidR="00544E31" w:rsidRDefault="00144C51" w:rsidP="00165DC9">
      <w:pPr>
        <w:ind w:firstLine="720"/>
        <w:rPr>
          <w:noProof/>
          <w:color w:val="000000" w:themeColor="text1"/>
          <w:szCs w:val="22"/>
        </w:rPr>
      </w:pPr>
      <w:r w:rsidRPr="00165DC9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C0F440B" wp14:editId="61985B04">
                <wp:simplePos x="0" y="0"/>
                <wp:positionH relativeFrom="margin">
                  <wp:align>left</wp:align>
                </wp:positionH>
                <wp:positionV relativeFrom="paragraph">
                  <wp:posOffset>201984</wp:posOffset>
                </wp:positionV>
                <wp:extent cx="1212850" cy="219075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0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02A4F" w14:textId="76B98E88" w:rsidR="00165DC9" w:rsidRPr="00165DC9" w:rsidRDefault="00165DC9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bookmarkStart w:id="3" w:name="_GoBack"/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Andrew Kerr</w:t>
                            </w:r>
                            <w:r w:rsidR="00144C51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 xml:space="preserve">, </w:t>
                            </w:r>
                            <w:r w:rsidR="00F76A58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Co-</w:t>
                            </w:r>
                            <w:r w:rsidR="00144C51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Founder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F440B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0;margin-top:15.9pt;width:95.5pt;height:17.2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" filled="f" stroked="f">
                <v:textbox>
                  <w:txbxContent>
                    <w:p w14:paraId="78902A4F" w14:textId="76B98E88" w:rsidR="00165DC9" w:rsidRPr="00165DC9" w:rsidRDefault="00165DC9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bookmarkStart w:id="4" w:name="_GoBack"/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Andrew Kerr</w:t>
                      </w:r>
                      <w:r w:rsidR="00144C51">
                        <w:rPr>
                          <w:rFonts w:ascii="Abadi" w:hAnsi="Abadi"/>
                          <w:sz w:val="14"/>
                          <w:szCs w:val="10"/>
                        </w:rPr>
                        <w:t xml:space="preserve">, </w:t>
                      </w:r>
                      <w:r w:rsidR="00F76A58">
                        <w:rPr>
                          <w:rFonts w:ascii="Abadi" w:hAnsi="Abadi"/>
                          <w:sz w:val="14"/>
                          <w:szCs w:val="10"/>
                        </w:rPr>
                        <w:t>Co-</w:t>
                      </w:r>
                      <w:r w:rsidR="00144C51">
                        <w:rPr>
                          <w:rFonts w:ascii="Abadi" w:hAnsi="Abadi"/>
                          <w:sz w:val="14"/>
                          <w:szCs w:val="10"/>
                        </w:rPr>
                        <w:t>Founder</w:t>
                      </w:r>
                      <w:bookmarkEnd w:id="4"/>
                    </w:p>
                  </w:txbxContent>
                </v:textbox>
                <w10:wrap anchorx="margin"/>
              </v:shape>
            </w:pict>
          </mc:Fallback>
        </mc:AlternateContent>
      </w:r>
      <w:r w:rsidR="00544E31">
        <w:rPr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FF0F20" wp14:editId="5CC1C0D0">
                <wp:simplePos x="0" y="0"/>
                <wp:positionH relativeFrom="margin">
                  <wp:posOffset>0</wp:posOffset>
                </wp:positionH>
                <wp:positionV relativeFrom="paragraph">
                  <wp:posOffset>833120</wp:posOffset>
                </wp:positionV>
                <wp:extent cx="2438400" cy="0"/>
                <wp:effectExtent l="0" t="0" r="0" b="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2F009B" id="Straight Connector 24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65.6pt" to="192pt,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544E31">
        <w:rPr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528C44" wp14:editId="51414F03">
                <wp:simplePos x="0" y="0"/>
                <wp:positionH relativeFrom="margin">
                  <wp:posOffset>0</wp:posOffset>
                </wp:positionH>
                <wp:positionV relativeFrom="paragraph">
                  <wp:posOffset>271145</wp:posOffset>
                </wp:positionV>
                <wp:extent cx="243840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BC9209" id="Straight Connector 18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1.35pt" to="192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544E31" w:rsidRPr="00165DC9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C3A5D58" wp14:editId="7D441B18">
                <wp:simplePos x="0" y="0"/>
                <wp:positionH relativeFrom="margin">
                  <wp:align>left</wp:align>
                </wp:positionH>
                <wp:positionV relativeFrom="paragraph">
                  <wp:posOffset>1315720</wp:posOffset>
                </wp:positionV>
                <wp:extent cx="1038225" cy="22860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5F774" w14:textId="23C18E0E" w:rsidR="00165DC9" w:rsidRPr="00165DC9" w:rsidRDefault="00165DC9" w:rsidP="00165DC9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Third Party Official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A5D58" id="_x0000_s1032" type="#_x0000_t202" style="position:absolute;left:0;text-align:left;margin-left:0;margin-top:103.6pt;width:81.75pt;height:18pt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" filled="f" stroked="f">
                <v:textbox>
                  <w:txbxContent>
                    <w:p w14:paraId="6665F774" w14:textId="23C18E0E" w:rsidR="00165DC9" w:rsidRPr="00165DC9" w:rsidRDefault="00165DC9" w:rsidP="00165DC9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Third Party Official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7F1D72" w14:textId="781B757F" w:rsidR="00544E31" w:rsidRDefault="00544E31" w:rsidP="00165DC9">
      <w:pPr>
        <w:ind w:firstLine="720"/>
        <w:rPr>
          <w:noProof/>
          <w:color w:val="000000" w:themeColor="text1"/>
          <w:szCs w:val="22"/>
        </w:rPr>
      </w:pPr>
    </w:p>
    <w:p w14:paraId="12FA838A" w14:textId="476808EC" w:rsidR="00544E31" w:rsidRDefault="00144C51" w:rsidP="00165DC9">
      <w:pPr>
        <w:ind w:firstLine="720"/>
        <w:rPr>
          <w:noProof/>
          <w:color w:val="000000" w:themeColor="text1"/>
          <w:szCs w:val="22"/>
        </w:rPr>
      </w:pPr>
      <w:r w:rsidRPr="00165DC9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E058ED8" wp14:editId="1656E8D9">
                <wp:simplePos x="0" y="0"/>
                <wp:positionH relativeFrom="margin">
                  <wp:align>left</wp:align>
                </wp:positionH>
                <wp:positionV relativeFrom="paragraph">
                  <wp:posOffset>90334</wp:posOffset>
                </wp:positionV>
                <wp:extent cx="1149350" cy="219075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350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7EFEC" w14:textId="7A05DE8A" w:rsidR="00165DC9" w:rsidRPr="00165DC9" w:rsidRDefault="00165DC9" w:rsidP="00165DC9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Zakary Kerr</w:t>
                            </w:r>
                            <w:r w:rsidR="00144C51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, Co-Founder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58ED8" id="_x0000_s1033" type="#_x0000_t202" style="position:absolute;left:0;text-align:left;margin-left:0;margin-top:7.1pt;width:90.5pt;height:17.25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" filled="f" stroked="f">
                <v:textbox>
                  <w:txbxContent>
                    <w:p w14:paraId="5E37EFEC" w14:textId="7A05DE8A" w:rsidR="00165DC9" w:rsidRPr="00165DC9" w:rsidRDefault="00165DC9" w:rsidP="00165DC9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Zakary Kerr</w:t>
                      </w:r>
                      <w:r w:rsidR="00144C51">
                        <w:rPr>
                          <w:rFonts w:ascii="Abadi" w:hAnsi="Abadi"/>
                          <w:sz w:val="14"/>
                          <w:szCs w:val="10"/>
                        </w:rPr>
                        <w:t>, Co-Founder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5772C1" w14:textId="35DA0877" w:rsidR="00544E31" w:rsidRDefault="00544E31" w:rsidP="00165DC9">
      <w:pPr>
        <w:ind w:firstLine="720"/>
        <w:rPr>
          <w:noProof/>
          <w:color w:val="000000" w:themeColor="text1"/>
          <w:szCs w:val="22"/>
        </w:rPr>
      </w:pPr>
    </w:p>
    <w:p w14:paraId="08839979" w14:textId="7BA5CFA6" w:rsidR="00544E31" w:rsidRDefault="00144C51" w:rsidP="00165DC9">
      <w:pPr>
        <w:ind w:firstLine="720"/>
        <w:rPr>
          <w:noProof/>
          <w:color w:val="000000" w:themeColor="text1"/>
          <w:szCs w:val="22"/>
        </w:rPr>
      </w:pPr>
      <w:r>
        <w:rPr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62623" wp14:editId="23EE189D">
                <wp:simplePos x="0" y="0"/>
                <wp:positionH relativeFrom="margin">
                  <wp:align>left</wp:align>
                </wp:positionH>
                <wp:positionV relativeFrom="paragraph">
                  <wp:posOffset>33655</wp:posOffset>
                </wp:positionV>
                <wp:extent cx="243840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7A971" id="Straight Connector 25" o:spid="_x0000_s1026" style="position:absolute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65pt" to="192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71197AE" w14:textId="48F4B073" w:rsidR="00544E31" w:rsidRDefault="00544E31" w:rsidP="00165DC9">
      <w:pPr>
        <w:ind w:firstLine="720"/>
        <w:rPr>
          <w:noProof/>
          <w:color w:val="000000" w:themeColor="text1"/>
          <w:szCs w:val="22"/>
        </w:rPr>
      </w:pPr>
    </w:p>
    <w:p w14:paraId="6E21F521" w14:textId="27C5EC86" w:rsidR="00544E31" w:rsidRDefault="00544E31" w:rsidP="00165DC9">
      <w:pPr>
        <w:ind w:firstLine="720"/>
        <w:rPr>
          <w:noProof/>
          <w:color w:val="000000" w:themeColor="text1"/>
          <w:szCs w:val="22"/>
        </w:rPr>
      </w:pPr>
    </w:p>
    <w:p w14:paraId="08C55538" w14:textId="1562F081" w:rsidR="00544E31" w:rsidRDefault="00544E31" w:rsidP="00165DC9">
      <w:pPr>
        <w:ind w:firstLine="720"/>
        <w:rPr>
          <w:noProof/>
          <w:color w:val="000000" w:themeColor="text1"/>
          <w:szCs w:val="22"/>
        </w:rPr>
      </w:pPr>
    </w:p>
    <w:p w14:paraId="0FB15052" w14:textId="14DDBC5D" w:rsidR="00544E31" w:rsidRDefault="00544E31" w:rsidP="00165DC9">
      <w:pPr>
        <w:ind w:firstLine="720"/>
        <w:rPr>
          <w:rFonts w:ascii="Abadi" w:hAnsi="Abadi"/>
          <w:noProof/>
          <w:color w:val="000000" w:themeColor="text1"/>
          <w:szCs w:val="22"/>
        </w:rPr>
      </w:pPr>
      <w:r>
        <w:rPr>
          <w:rFonts w:ascii="Abadi" w:hAnsi="Abadi"/>
          <w:noProof/>
          <w:color w:val="000000" w:themeColor="text1"/>
          <w:szCs w:val="22"/>
        </w:rPr>
        <w:t>Additional Se</w:t>
      </w:r>
      <w:r w:rsidR="00514DFC">
        <w:rPr>
          <w:rFonts w:ascii="Abadi" w:hAnsi="Abadi"/>
          <w:noProof/>
          <w:color w:val="000000" w:themeColor="text1"/>
          <w:szCs w:val="22"/>
        </w:rPr>
        <w:t>r</w:t>
      </w:r>
      <w:r>
        <w:rPr>
          <w:rFonts w:ascii="Abadi" w:hAnsi="Abadi"/>
          <w:noProof/>
          <w:color w:val="000000" w:themeColor="text1"/>
          <w:szCs w:val="22"/>
        </w:rPr>
        <w:t>vices</w:t>
      </w:r>
    </w:p>
    <w:p w14:paraId="31E69D41" w14:textId="77777777" w:rsidR="00544E31" w:rsidRDefault="00544E31" w:rsidP="00165DC9">
      <w:pPr>
        <w:ind w:firstLine="720"/>
        <w:rPr>
          <w:rFonts w:ascii="Abadi" w:hAnsi="Abadi"/>
          <w:noProof/>
          <w:color w:val="000000" w:themeColor="text1"/>
          <w:szCs w:val="22"/>
        </w:rPr>
      </w:pPr>
    </w:p>
    <w:tbl>
      <w:tblPr>
        <w:tblStyle w:val="TableGrid"/>
        <w:tblW w:w="9512" w:type="dxa"/>
        <w:tblLook w:val="04A0" w:firstRow="1" w:lastRow="0" w:firstColumn="1" w:lastColumn="0" w:noHBand="0" w:noVBand="1"/>
      </w:tblPr>
      <w:tblGrid>
        <w:gridCol w:w="6863"/>
        <w:gridCol w:w="1281"/>
        <w:gridCol w:w="1368"/>
      </w:tblGrid>
      <w:tr w:rsidR="00544E31" w:rsidRPr="00267BA3" w14:paraId="532AB254" w14:textId="77777777" w:rsidTr="000933C1">
        <w:trPr>
          <w:trHeight w:hRule="exact" w:val="288"/>
        </w:trPr>
        <w:tc>
          <w:tcPr>
            <w:tcW w:w="6863" w:type="dxa"/>
          </w:tcPr>
          <w:p w14:paraId="55F4D16F" w14:textId="77777777" w:rsidR="00544E31" w:rsidRPr="00267BA3" w:rsidRDefault="00544E31" w:rsidP="000933C1">
            <w:pPr>
              <w:rPr>
                <w:rFonts w:ascii="Abadi" w:hAnsi="Abadi"/>
                <w:noProof/>
                <w:color w:val="000000" w:themeColor="text1"/>
                <w:sz w:val="22"/>
              </w:rPr>
            </w:pPr>
            <w:r>
              <w:rPr>
                <w:rFonts w:ascii="Abadi" w:hAnsi="Abadi"/>
                <w:noProof/>
                <w:color w:val="000000" w:themeColor="text1"/>
                <w:sz w:val="22"/>
              </w:rPr>
              <w:t>Name/Description</w:t>
            </w:r>
          </w:p>
        </w:tc>
        <w:tc>
          <w:tcPr>
            <w:tcW w:w="1281" w:type="dxa"/>
          </w:tcPr>
          <w:p w14:paraId="2C13614C" w14:textId="77777777" w:rsidR="00544E31" w:rsidRPr="00267BA3" w:rsidRDefault="00544E31" w:rsidP="000933C1">
            <w:pPr>
              <w:rPr>
                <w:rFonts w:ascii="Abadi" w:hAnsi="Abadi"/>
                <w:noProof/>
                <w:color w:val="000000" w:themeColor="text1"/>
                <w:sz w:val="22"/>
              </w:rPr>
            </w:pPr>
            <w:r>
              <w:rPr>
                <w:rFonts w:ascii="Abadi" w:hAnsi="Abadi"/>
                <w:noProof/>
                <w:color w:val="000000" w:themeColor="text1"/>
                <w:sz w:val="22"/>
              </w:rPr>
              <w:t>Quantity</w:t>
            </w:r>
          </w:p>
        </w:tc>
        <w:tc>
          <w:tcPr>
            <w:tcW w:w="1368" w:type="dxa"/>
          </w:tcPr>
          <w:p w14:paraId="7E886F81" w14:textId="77777777" w:rsidR="00544E31" w:rsidRPr="00267BA3" w:rsidRDefault="00544E31" w:rsidP="000933C1">
            <w:pPr>
              <w:rPr>
                <w:rFonts w:ascii="Abadi" w:hAnsi="Abadi"/>
                <w:noProof/>
                <w:color w:val="000000" w:themeColor="text1"/>
                <w:sz w:val="22"/>
              </w:rPr>
            </w:pPr>
            <w:r>
              <w:rPr>
                <w:rFonts w:ascii="Abadi" w:hAnsi="Abadi"/>
                <w:noProof/>
                <w:color w:val="000000" w:themeColor="text1"/>
                <w:sz w:val="22"/>
              </w:rPr>
              <w:t>Cost</w:t>
            </w:r>
          </w:p>
        </w:tc>
      </w:tr>
      <w:tr w:rsidR="00544E31" w14:paraId="5E799D21" w14:textId="77777777" w:rsidTr="000933C1">
        <w:trPr>
          <w:trHeight w:hRule="exact" w:val="432"/>
        </w:trPr>
        <w:tc>
          <w:tcPr>
            <w:tcW w:w="6863" w:type="dxa"/>
          </w:tcPr>
          <w:p w14:paraId="28083422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5DC4BA3E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5F29B7B6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40528929" w14:textId="77777777" w:rsidTr="000933C1">
        <w:trPr>
          <w:trHeight w:hRule="exact" w:val="432"/>
        </w:trPr>
        <w:tc>
          <w:tcPr>
            <w:tcW w:w="6863" w:type="dxa"/>
          </w:tcPr>
          <w:p w14:paraId="7A8DD6EC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2E7B1711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4330C06A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50C37E75" w14:textId="77777777" w:rsidTr="000933C1">
        <w:trPr>
          <w:trHeight w:hRule="exact" w:val="432"/>
        </w:trPr>
        <w:tc>
          <w:tcPr>
            <w:tcW w:w="6863" w:type="dxa"/>
          </w:tcPr>
          <w:p w14:paraId="3964BDE4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68D59F0E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6643C402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547F683C" w14:textId="77777777" w:rsidTr="000933C1">
        <w:trPr>
          <w:trHeight w:hRule="exact" w:val="432"/>
        </w:trPr>
        <w:tc>
          <w:tcPr>
            <w:tcW w:w="6863" w:type="dxa"/>
          </w:tcPr>
          <w:p w14:paraId="16EDF15F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41517A71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6DD30BFA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1EA40C26" w14:textId="77777777" w:rsidTr="000933C1">
        <w:trPr>
          <w:trHeight w:hRule="exact" w:val="432"/>
        </w:trPr>
        <w:tc>
          <w:tcPr>
            <w:tcW w:w="6863" w:type="dxa"/>
          </w:tcPr>
          <w:p w14:paraId="785197E7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6D3D6124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66C49564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084EDB68" w14:textId="77777777" w:rsidTr="000933C1">
        <w:trPr>
          <w:trHeight w:hRule="exact" w:val="432"/>
        </w:trPr>
        <w:tc>
          <w:tcPr>
            <w:tcW w:w="6863" w:type="dxa"/>
          </w:tcPr>
          <w:p w14:paraId="5F6EF51F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3EBE899E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2EB246B2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15DAC1C0" w14:textId="77777777" w:rsidTr="000933C1">
        <w:trPr>
          <w:trHeight w:hRule="exact" w:val="432"/>
        </w:trPr>
        <w:tc>
          <w:tcPr>
            <w:tcW w:w="6863" w:type="dxa"/>
          </w:tcPr>
          <w:p w14:paraId="694FFE66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3CDF7EC6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650F4519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1EC8CAD1" w14:textId="77777777" w:rsidTr="000933C1">
        <w:trPr>
          <w:trHeight w:hRule="exact" w:val="432"/>
        </w:trPr>
        <w:tc>
          <w:tcPr>
            <w:tcW w:w="6863" w:type="dxa"/>
          </w:tcPr>
          <w:p w14:paraId="018283B7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0703B0BE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33A01169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5B56D198" w14:textId="77777777" w:rsidTr="000933C1">
        <w:trPr>
          <w:trHeight w:hRule="exact" w:val="432"/>
        </w:trPr>
        <w:tc>
          <w:tcPr>
            <w:tcW w:w="6863" w:type="dxa"/>
          </w:tcPr>
          <w:p w14:paraId="3AD6CC7E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5D6FD7FC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26BDD310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5789D2B6" w14:textId="77777777" w:rsidTr="000933C1">
        <w:trPr>
          <w:trHeight w:hRule="exact" w:val="432"/>
        </w:trPr>
        <w:tc>
          <w:tcPr>
            <w:tcW w:w="6863" w:type="dxa"/>
          </w:tcPr>
          <w:p w14:paraId="32E7675A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7274B0E6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01B35328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16B6F72E" w14:textId="77777777" w:rsidTr="000933C1">
        <w:trPr>
          <w:trHeight w:hRule="exact" w:val="432"/>
        </w:trPr>
        <w:tc>
          <w:tcPr>
            <w:tcW w:w="6863" w:type="dxa"/>
          </w:tcPr>
          <w:p w14:paraId="711898C4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57A98DF7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1EB812D3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5779445A" w14:textId="77777777" w:rsidTr="000933C1">
        <w:trPr>
          <w:trHeight w:hRule="exact" w:val="432"/>
        </w:trPr>
        <w:tc>
          <w:tcPr>
            <w:tcW w:w="6863" w:type="dxa"/>
          </w:tcPr>
          <w:p w14:paraId="439F00D9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45F054C8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2FF14F3B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6DC13FFA" w14:textId="77777777" w:rsidTr="000933C1">
        <w:trPr>
          <w:trHeight w:hRule="exact" w:val="432"/>
        </w:trPr>
        <w:tc>
          <w:tcPr>
            <w:tcW w:w="6863" w:type="dxa"/>
          </w:tcPr>
          <w:p w14:paraId="15E0F2A8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71C9DBAA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67FCF148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047381D6" w14:textId="77777777" w:rsidTr="000933C1">
        <w:trPr>
          <w:trHeight w:hRule="exact" w:val="432"/>
        </w:trPr>
        <w:tc>
          <w:tcPr>
            <w:tcW w:w="6863" w:type="dxa"/>
          </w:tcPr>
          <w:p w14:paraId="0758FD77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7C007AC5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3972CEC7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42D48FD3" w14:textId="77777777" w:rsidTr="000933C1">
        <w:trPr>
          <w:trHeight w:hRule="exact" w:val="432"/>
        </w:trPr>
        <w:tc>
          <w:tcPr>
            <w:tcW w:w="6863" w:type="dxa"/>
          </w:tcPr>
          <w:p w14:paraId="76D72066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</w:tcPr>
          <w:p w14:paraId="3602D75A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260C598F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  <w:tr w:rsidR="00544E31" w14:paraId="2E8C0AC7" w14:textId="77777777" w:rsidTr="000933C1">
        <w:trPr>
          <w:trHeight w:hRule="exact" w:val="432"/>
        </w:trPr>
        <w:tc>
          <w:tcPr>
            <w:tcW w:w="6863" w:type="dxa"/>
            <w:shd w:val="clear" w:color="auto" w:fill="AEAAAA" w:themeFill="background2" w:themeFillShade="BF"/>
          </w:tcPr>
          <w:p w14:paraId="6F9E796D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281" w:type="dxa"/>
            <w:shd w:val="clear" w:color="auto" w:fill="AEAAAA" w:themeFill="background2" w:themeFillShade="BF"/>
          </w:tcPr>
          <w:p w14:paraId="2DA53A64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  <w:tc>
          <w:tcPr>
            <w:tcW w:w="1368" w:type="dxa"/>
          </w:tcPr>
          <w:p w14:paraId="36BDE878" w14:textId="77777777" w:rsidR="00544E31" w:rsidRDefault="00544E31" w:rsidP="000933C1">
            <w:pPr>
              <w:rPr>
                <w:noProof/>
                <w:color w:val="000000" w:themeColor="text1"/>
                <w:szCs w:val="22"/>
              </w:rPr>
            </w:pPr>
          </w:p>
        </w:tc>
      </w:tr>
    </w:tbl>
    <w:p w14:paraId="11FDF035" w14:textId="70511BEC" w:rsidR="00544E31" w:rsidRPr="00544E31" w:rsidRDefault="00F76A58" w:rsidP="00165DC9">
      <w:pPr>
        <w:ind w:firstLine="720"/>
        <w:rPr>
          <w:rFonts w:ascii="Abadi" w:hAnsi="Abadi"/>
          <w:noProof/>
          <w:color w:val="000000" w:themeColor="text1"/>
          <w:szCs w:val="22"/>
        </w:rPr>
      </w:pPr>
      <w:r w:rsidRPr="00544E31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0DDFB33" wp14:editId="5A7111DF">
                <wp:simplePos x="0" y="0"/>
                <wp:positionH relativeFrom="margin">
                  <wp:align>left</wp:align>
                </wp:positionH>
                <wp:positionV relativeFrom="paragraph">
                  <wp:posOffset>552450</wp:posOffset>
                </wp:positionV>
                <wp:extent cx="1162050" cy="219075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C0F74" w14:textId="1FA57C59" w:rsidR="00544E31" w:rsidRPr="00165DC9" w:rsidRDefault="00544E31" w:rsidP="00544E31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Andrew Kerr</w:t>
                            </w:r>
                            <w:r w:rsidR="00144C51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 xml:space="preserve">, </w:t>
                            </w:r>
                            <w:r w:rsidR="00F76A58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Co-</w:t>
                            </w:r>
                            <w:r w:rsidR="00144C51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Founder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DFB33" id="_x0000_s1035" type="#_x0000_t202" style="position:absolute;left:0;text-align:left;margin-left:0;margin-top:43.5pt;width:91.5pt;height:17.25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" filled="f" stroked="f">
                <v:textbox>
                  <w:txbxContent>
                    <w:p w14:paraId="157C0F74" w14:textId="1FA57C59" w:rsidR="00544E31" w:rsidRPr="00165DC9" w:rsidRDefault="00544E31" w:rsidP="00544E31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Andrew Kerr</w:t>
                      </w:r>
                      <w:r w:rsidR="00144C51">
                        <w:rPr>
                          <w:rFonts w:ascii="Abadi" w:hAnsi="Abadi"/>
                          <w:sz w:val="14"/>
                          <w:szCs w:val="10"/>
                        </w:rPr>
                        <w:t xml:space="preserve">, </w:t>
                      </w:r>
                      <w:r w:rsidR="00F76A58">
                        <w:rPr>
                          <w:rFonts w:ascii="Abadi" w:hAnsi="Abadi"/>
                          <w:sz w:val="14"/>
                          <w:szCs w:val="10"/>
                        </w:rPr>
                        <w:t>Co-</w:t>
                      </w:r>
                      <w:r w:rsidR="00144C51">
                        <w:rPr>
                          <w:rFonts w:ascii="Abadi" w:hAnsi="Abadi"/>
                          <w:sz w:val="14"/>
                          <w:szCs w:val="10"/>
                        </w:rPr>
                        <w:t>Founder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022A" w:rsidRPr="00544E31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E09BB9" wp14:editId="5A11BED8">
                <wp:simplePos x="0" y="0"/>
                <wp:positionH relativeFrom="margin">
                  <wp:align>left</wp:align>
                </wp:positionH>
                <wp:positionV relativeFrom="paragraph">
                  <wp:posOffset>608742</wp:posOffset>
                </wp:positionV>
                <wp:extent cx="2438400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72FBC" id="Straight Connector 29" o:spid="_x0000_s1026" style="position:absolute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7.95pt" to="192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144C51" w:rsidRPr="00544E31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D16F7A8" wp14:editId="68368754">
                <wp:simplePos x="0" y="0"/>
                <wp:positionH relativeFrom="margin">
                  <wp:align>left</wp:align>
                </wp:positionH>
                <wp:positionV relativeFrom="paragraph">
                  <wp:posOffset>1111250</wp:posOffset>
                </wp:positionV>
                <wp:extent cx="1130300" cy="219075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0300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78AD3" w14:textId="7A331CFD" w:rsidR="00544E31" w:rsidRPr="00165DC9" w:rsidRDefault="00544E31" w:rsidP="00544E31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Zakary Kerr</w:t>
                            </w:r>
                            <w:r w:rsidR="00144C51"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, Co-Founder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6F7A8" id="_x0000_s1036" type="#_x0000_t202" style="position:absolute;left:0;text-align:left;margin-left:0;margin-top:87.5pt;width:89pt;height:17.25pt;z-index:2516838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" filled="f" stroked="f">
                <v:textbox>
                  <w:txbxContent>
                    <w:p w14:paraId="12578AD3" w14:textId="7A331CFD" w:rsidR="00544E31" w:rsidRPr="00165DC9" w:rsidRDefault="00544E31" w:rsidP="00544E31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Zakary Kerr</w:t>
                      </w:r>
                      <w:r w:rsidR="00144C51">
                        <w:rPr>
                          <w:rFonts w:ascii="Abadi" w:hAnsi="Abadi"/>
                          <w:sz w:val="14"/>
                          <w:szCs w:val="10"/>
                        </w:rPr>
                        <w:t>, Co-Founder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4E31" w:rsidRPr="00544E31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527B3C" wp14:editId="34763DB8">
                <wp:simplePos x="0" y="0"/>
                <wp:positionH relativeFrom="margin">
                  <wp:posOffset>0</wp:posOffset>
                </wp:positionH>
                <wp:positionV relativeFrom="paragraph">
                  <wp:posOffset>1712595</wp:posOffset>
                </wp:positionV>
                <wp:extent cx="2438400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03C2CD" id="Straight Connector 3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34.85pt" to="192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544E31" w:rsidRPr="00544E31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27FD68" wp14:editId="19245590">
                <wp:simplePos x="0" y="0"/>
                <wp:positionH relativeFrom="margin">
                  <wp:posOffset>0</wp:posOffset>
                </wp:positionH>
                <wp:positionV relativeFrom="paragraph">
                  <wp:posOffset>1150620</wp:posOffset>
                </wp:positionV>
                <wp:extent cx="243840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270B4" id="Straight Connector 30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90.6pt" to="192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544E31" w:rsidRPr="00544E31">
        <w:rPr>
          <w:rFonts w:ascii="Abadi" w:hAnsi="Abadi"/>
          <w:noProof/>
          <w:color w:val="000000" w:themeColor="text1"/>
          <w:szCs w:val="22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05104AD" wp14:editId="4919B805">
                <wp:simplePos x="0" y="0"/>
                <wp:positionH relativeFrom="margin">
                  <wp:posOffset>0</wp:posOffset>
                </wp:positionH>
                <wp:positionV relativeFrom="paragraph">
                  <wp:posOffset>1678940</wp:posOffset>
                </wp:positionV>
                <wp:extent cx="1038225" cy="22860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D40CF" w14:textId="77777777" w:rsidR="00544E31" w:rsidRPr="00165DC9" w:rsidRDefault="00544E31" w:rsidP="00544E31">
                            <w:pP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</w:pPr>
                            <w:r>
                              <w:rPr>
                                <w:rFonts w:ascii="Abadi" w:hAnsi="Abadi"/>
                                <w:sz w:val="14"/>
                                <w:szCs w:val="10"/>
                              </w:rPr>
                              <w:t>Third Party Official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104AD" id="_x0000_s1036" type="#_x0000_t202" style="position:absolute;left:0;text-align:left;margin-left:0;margin-top:132.2pt;width:81.75pt;height:1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" filled="f" stroked="f">
                <v:textbox>
                  <w:txbxContent>
                    <w:p w14:paraId="0C8D40CF" w14:textId="77777777" w:rsidR="00544E31" w:rsidRPr="00165DC9" w:rsidRDefault="00544E31" w:rsidP="00544E31">
                      <w:pPr>
                        <w:rPr>
                          <w:rFonts w:ascii="Abadi" w:hAnsi="Abadi"/>
                          <w:sz w:val="14"/>
                          <w:szCs w:val="10"/>
                        </w:rPr>
                      </w:pPr>
                      <w:r>
                        <w:rPr>
                          <w:rFonts w:ascii="Abadi" w:hAnsi="Abadi"/>
                          <w:sz w:val="14"/>
                          <w:szCs w:val="10"/>
                        </w:rPr>
                        <w:t>Third Party Official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544E31" w:rsidRPr="00544E31" w:rsidSect="00564809">
      <w:headerReference w:type="default" r:id="rId14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uthor" w:initials="A">
    <w:p w14:paraId="78A3375D" w14:textId="77109A19" w:rsidR="00267BA3" w:rsidRDefault="00267BA3">
      <w:pPr>
        <w:pStyle w:val="CommentText"/>
      </w:pPr>
      <w:r>
        <w:rPr>
          <w:rStyle w:val="CommentReference"/>
        </w:rPr>
        <w:annotationRef/>
      </w:r>
      <w:r>
        <w:t>I have background checks and other legal services in mind, but this could also be useful for other things, like haircut or</w:t>
      </w:r>
      <w:r w:rsidR="001D73FD">
        <w:t xml:space="preserve"> a clothing allowance</w:t>
      </w:r>
      <w:r>
        <w:t xml:space="preserve"> prior to independence.</w:t>
      </w:r>
    </w:p>
  </w:comment>
  <w:comment w:id="1" w:author="Author" w:initials="A">
    <w:p w14:paraId="4466A3F4" w14:textId="77639F47" w:rsidR="00BF07B3" w:rsidRDefault="00BF07B3">
      <w:pPr>
        <w:pStyle w:val="CommentText"/>
      </w:pPr>
      <w:r>
        <w:rPr>
          <w:rStyle w:val="CommentReference"/>
        </w:rPr>
        <w:annotationRef/>
      </w:r>
      <w:r>
        <w:t>A tax form 1023-EZ and $400-850 to the IRS would get us 501(c)(3) status. Need to research limitations in corporate power due to status.</w:t>
      </w:r>
    </w:p>
  </w:comment>
  <w:comment w:id="2" w:author="Author" w:initials="A">
    <w:p w14:paraId="0B4D9DF9" w14:textId="7957BA97" w:rsidR="00267BA3" w:rsidRDefault="00267BA3">
      <w:pPr>
        <w:pStyle w:val="CommentText"/>
      </w:pPr>
      <w:r>
        <w:rPr>
          <w:rStyle w:val="CommentReference"/>
        </w:rPr>
        <w:annotationRef/>
      </w:r>
      <w:r>
        <w:t>e.g. The individual is responsible if they act out in a grocery store picking up food, not us.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8A3375D" w15:done="0"/>
  <w15:commentEx w15:paraId="4466A3F4" w15:done="0"/>
  <w15:commentEx w15:paraId="0B4D9DF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8A3375D" w16cid:durableId="2156E735"/>
  <w16cid:commentId w16cid:paraId="4466A3F4" w16cid:durableId="2156E6C5"/>
  <w16cid:commentId w16cid:paraId="0B4D9DF9" w16cid:durableId="2156E80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556992" w14:textId="77777777" w:rsidR="00631C06" w:rsidRDefault="00631C06" w:rsidP="00D45945">
      <w:pPr>
        <w:spacing w:before="0" w:after="0" w:line="240" w:lineRule="auto"/>
      </w:pPr>
      <w:r>
        <w:separator/>
      </w:r>
    </w:p>
  </w:endnote>
  <w:endnote w:type="continuationSeparator" w:id="0">
    <w:p w14:paraId="3E2E6F46" w14:textId="77777777" w:rsidR="00631C06" w:rsidRDefault="00631C06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ermanent Marker">
    <w:panose1 w:val="02000000000000000000"/>
    <w:charset w:val="00"/>
    <w:family w:val="auto"/>
    <w:pitch w:val="variable"/>
    <w:sig w:usb0="80000027" w:usb1="40000042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D6C27" w14:textId="77777777" w:rsidR="00631C06" w:rsidRDefault="00631C06" w:rsidP="00D45945">
      <w:pPr>
        <w:spacing w:before="0" w:after="0" w:line="240" w:lineRule="auto"/>
      </w:pPr>
      <w:r>
        <w:separator/>
      </w:r>
    </w:p>
  </w:footnote>
  <w:footnote w:type="continuationSeparator" w:id="0">
    <w:p w14:paraId="77806E00" w14:textId="77777777" w:rsidR="00631C06" w:rsidRDefault="00631C06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E2FD91" w14:textId="77777777" w:rsidR="000E0BEC" w:rsidRPr="000E0BEC" w:rsidRDefault="0085357E" w:rsidP="000E0BEC">
    <w:pPr>
      <w:pStyle w:val="Header"/>
      <w:jc w:val="left"/>
      <w:rPr>
        <w:rFonts w:ascii="Bahnschrift SemiBold Condensed" w:hAnsi="Bahnschrift SemiBold Condensed"/>
        <w:noProof/>
        <w:color w:val="FFFFFF" w:themeColor="background1"/>
        <w:sz w:val="52"/>
        <w:szCs w:val="44"/>
        <w:lang w:eastAsia="en-US"/>
      </w:rPr>
    </w:pPr>
    <w:r>
      <w:rPr>
        <w:rFonts w:ascii="Corbel" w:hAnsi="Corbel"/>
        <w:noProof/>
        <w:sz w:val="40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4A24A45" wp14:editId="7982E23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003399"/>
                            </a:gs>
                            <a:gs pos="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339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3378">
                            <a:alpha val="22000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3378">
                            <a:alpha val="24706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572358A8" w14:textId="77777777"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3378">
                            <a:alpha val="25000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rgbClr val="00339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4A24A45" id="Group 3" o:spid="_x0000_s1036" style="position:absolute;margin-left:-12pt;margin-top:-97.5pt;width:644.55pt;height:963pt;z-index:-251654144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Fj1Rl0rknJh5xVDSY9AasAyK4MiKuyN/rr&#10;KVNEI8lSYXLH66SgVQHPNpI4ZKUhWpq4SGrj5+DcRiyCHEF0onOYeH/sObj6ORq/6BOiYrRqJ7QG&#10;U8Fumy0c/cbdzyQrqB10G8l+VqGDWawLEPXwavDSDsh5tOgtT3UGsMbad1KBwGH04+EwbvyW/8bb&#10;hJLCv/U1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X14fUGVtCy+YrwTqgoTmDCyvI2&#10;qiFMo72NNtLtmvT2dj2Ie0OADquDGM3YtZNg99tFIcoPwcoNmy+NhDtU7zFFAk7ZR/tZwjA4O33J&#10;t26dH3k6dWX1V2Ay1WuSDfCiHGMcQK5NQDtSaVQmJFKDwvgi/BAhkTNambUU3+H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BfZYaTYql&#10;vSp/c4dDAnIKGWvf8PrQ2CLTCikLOkftIVtTdSe84i7qYCD57cc4hFuJJbTPItqq6qljbb8Ltm2V&#10;e7Tb822lqi8+yrZTDUjwBcQzdbwxT2PFfztNKUxrK/CN2vsub+9wCP1ACm095PNxajMOuSUIAyQe&#10;srZyGHGhYg71h3j6+0m90MQWJn5712Ehlisd0sYRMzw+iwLXaiJ83tCyX30bEQu4wxM60oIVqhEd&#10;GseJj+z8kq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">
              <v:shape id="Freeform: Shape 10" o:spid="_x0000_s1037" style="position:absolute;left:39200;width:4063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39" stroked="f">
                <v:fill opacity="19660f" color2="#0072c7 [3205]" focusposition="1" focussize="" colors="0 #039;0 #0072c7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8" style="position:absolute;left:42280;top:4402;width:32260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39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39" style="position:absolute;left:44365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3378" stroked="f">
                <v:fill opacity="14392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40" style="position:absolute;left:65024;top:28109;width:11353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3378" stroked="f">
                <v:fill opacity="16191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14:paraId="572358A8" w14:textId="77777777"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41" style="position:absolute;left:54017;top:94826;width:27838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42" style="position:absolute;left:59774;top:100414;width:18227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3378" stroked="f">
                <v:fill opacity="16448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3" style="position:absolute;left:58081;top:105240;width:4605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4" style="position:absolute;left:71120;top:95334;width:2370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45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" fillcolor="#039" stroked="f"/>
              <w10:wrap anchorx="page" anchory="page"/>
            </v:group>
          </w:pict>
        </mc:Fallback>
      </mc:AlternateContent>
    </w:r>
    <w:r w:rsidR="000E0BEC">
      <w:rPr>
        <w:rFonts w:ascii="Bahnschrift SemiBold Condensed" w:hAnsi="Bahnschrift SemiBold Condensed"/>
        <w:noProof/>
        <w:color w:val="FFFFFF" w:themeColor="background1"/>
        <w:sz w:val="72"/>
        <w:szCs w:val="52"/>
        <w:lang w:eastAsia="en-US"/>
      </w:rPr>
      <w:t xml:space="preserve">   </w:t>
    </w:r>
  </w:p>
  <w:p w14:paraId="41FB64DE" w14:textId="0976FF28" w:rsidR="00D45945" w:rsidRPr="000E0BEC" w:rsidRDefault="000E0BEC" w:rsidP="000E0BEC">
    <w:pPr>
      <w:pStyle w:val="Header"/>
      <w:jc w:val="left"/>
      <w:rPr>
        <w:rFonts w:ascii="Permanent Marker" w:hAnsi="Permanent Marker"/>
        <w:sz w:val="48"/>
        <w:szCs w:val="48"/>
      </w:rPr>
    </w:pPr>
    <w:r>
      <w:rPr>
        <w:rFonts w:ascii="Bahnschrift SemiBold Condensed" w:hAnsi="Bahnschrift SemiBold Condensed"/>
        <w:noProof/>
        <w:color w:val="FFFFFF" w:themeColor="background1"/>
        <w:sz w:val="72"/>
        <w:szCs w:val="52"/>
        <w:lang w:eastAsia="en-US"/>
      </w:rPr>
      <w:t xml:space="preserve">                                            </w:t>
    </w:r>
    <w:r w:rsidRPr="000E0BEC">
      <w:rPr>
        <w:rFonts w:ascii="Permanent Marker" w:hAnsi="Permanent Marker"/>
        <w:noProof/>
        <w:color w:val="FFFFFF" w:themeColor="background1"/>
        <w:sz w:val="56"/>
        <w:szCs w:val="56"/>
        <w:lang w:eastAsia="en-US"/>
      </w:rPr>
      <w:t>Hand</w:t>
    </w:r>
    <w:r>
      <w:rPr>
        <w:rFonts w:ascii="Permanent Marker" w:hAnsi="Permanent Marker"/>
        <w:noProof/>
        <w:color w:val="FFFFFF" w:themeColor="background1"/>
        <w:sz w:val="56"/>
        <w:szCs w:val="56"/>
        <w:lang w:eastAsia="en-US"/>
      </w:rPr>
      <w:t xml:space="preserve"> </w:t>
    </w:r>
    <w:r w:rsidRPr="000E0BEC">
      <w:rPr>
        <w:rFonts w:ascii="Permanent Marker" w:hAnsi="Permanent Marker"/>
        <w:noProof/>
        <w:color w:val="FFFFFF" w:themeColor="background1"/>
        <w:sz w:val="56"/>
        <w:szCs w:val="56"/>
        <w:lang w:eastAsia="en-US"/>
      </w:rPr>
      <w:t>Up</w:t>
    </w:r>
    <w:r w:rsidR="00D45945" w:rsidRPr="000E0BEC">
      <w:rPr>
        <w:rFonts w:ascii="Permanent Marker" w:hAnsi="Permanent Marker"/>
        <w:noProof/>
        <w:color w:val="000000" w:themeColor="text1"/>
        <w:sz w:val="48"/>
        <w:szCs w:val="48"/>
        <w:lang w:eastAsia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BEC"/>
    <w:rsid w:val="00083BAA"/>
    <w:rsid w:val="000D7B45"/>
    <w:rsid w:val="000E0BEC"/>
    <w:rsid w:val="000E30B6"/>
    <w:rsid w:val="000E5896"/>
    <w:rsid w:val="000F7D87"/>
    <w:rsid w:val="00144C51"/>
    <w:rsid w:val="00165DC9"/>
    <w:rsid w:val="001766D6"/>
    <w:rsid w:val="001D73FD"/>
    <w:rsid w:val="00204F5C"/>
    <w:rsid w:val="00224485"/>
    <w:rsid w:val="0026243D"/>
    <w:rsid w:val="00267BA3"/>
    <w:rsid w:val="002A6491"/>
    <w:rsid w:val="002C003A"/>
    <w:rsid w:val="0033581C"/>
    <w:rsid w:val="00374677"/>
    <w:rsid w:val="003E24DF"/>
    <w:rsid w:val="00454CEC"/>
    <w:rsid w:val="004A2B0D"/>
    <w:rsid w:val="00514DFC"/>
    <w:rsid w:val="00544E31"/>
    <w:rsid w:val="00564809"/>
    <w:rsid w:val="005A702D"/>
    <w:rsid w:val="005C2210"/>
    <w:rsid w:val="005E7AC8"/>
    <w:rsid w:val="00615018"/>
    <w:rsid w:val="0062123A"/>
    <w:rsid w:val="00631C06"/>
    <w:rsid w:val="00646E75"/>
    <w:rsid w:val="006729FB"/>
    <w:rsid w:val="006B392F"/>
    <w:rsid w:val="006F6F10"/>
    <w:rsid w:val="00765BD2"/>
    <w:rsid w:val="00783E79"/>
    <w:rsid w:val="007B5AE8"/>
    <w:rsid w:val="007F5192"/>
    <w:rsid w:val="0080022A"/>
    <w:rsid w:val="0085357E"/>
    <w:rsid w:val="0086189D"/>
    <w:rsid w:val="008B7FD5"/>
    <w:rsid w:val="008E6185"/>
    <w:rsid w:val="00A65AD5"/>
    <w:rsid w:val="00A77816"/>
    <w:rsid w:val="00A96CF8"/>
    <w:rsid w:val="00AD330B"/>
    <w:rsid w:val="00B50294"/>
    <w:rsid w:val="00BF07B3"/>
    <w:rsid w:val="00C04C9F"/>
    <w:rsid w:val="00C175B3"/>
    <w:rsid w:val="00C539B0"/>
    <w:rsid w:val="00C664CF"/>
    <w:rsid w:val="00C665CF"/>
    <w:rsid w:val="00C70786"/>
    <w:rsid w:val="00C70B15"/>
    <w:rsid w:val="00C8222A"/>
    <w:rsid w:val="00CC4C92"/>
    <w:rsid w:val="00CC550A"/>
    <w:rsid w:val="00D4161D"/>
    <w:rsid w:val="00D45945"/>
    <w:rsid w:val="00D56281"/>
    <w:rsid w:val="00D66593"/>
    <w:rsid w:val="00DA4BFB"/>
    <w:rsid w:val="00DA79AD"/>
    <w:rsid w:val="00DF0640"/>
    <w:rsid w:val="00E14A80"/>
    <w:rsid w:val="00E24FD6"/>
    <w:rsid w:val="00E351EC"/>
    <w:rsid w:val="00E55D74"/>
    <w:rsid w:val="00E6540C"/>
    <w:rsid w:val="00E81E2A"/>
    <w:rsid w:val="00EE0952"/>
    <w:rsid w:val="00F76A58"/>
    <w:rsid w:val="00FA4057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EC4D2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77816"/>
    <w:pPr>
      <w:spacing w:before="40" w:after="200" w:line="288" w:lineRule="auto"/>
    </w:pPr>
    <w:rPr>
      <w:rFonts w:ascii="Abadi Extra Light" w:eastAsiaTheme="minorHAnsi" w:hAnsi="Abadi Extra Light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78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A7781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F07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07B3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07B3"/>
    <w:rPr>
      <w:rFonts w:ascii="Abadi Extra Light" w:eastAsiaTheme="minorHAnsi" w:hAnsi="Abadi Extra Light"/>
      <w:kern w:val="2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07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07B3"/>
    <w:rPr>
      <w:rFonts w:ascii="Abadi Extra Light" w:eastAsiaTheme="minorHAnsi" w:hAnsi="Abadi Extra Light"/>
      <w:b/>
      <w:bCs/>
      <w:kern w:val="2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7B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7B3"/>
    <w:rPr>
      <w:rFonts w:ascii="Segoe UI" w:eastAsiaTheme="minorHAnsi" w:hAnsi="Segoe UI" w:cs="Segoe UI"/>
      <w:kern w:val="20"/>
      <w:sz w:val="18"/>
      <w:szCs w:val="18"/>
    </w:rPr>
  </w:style>
  <w:style w:type="table" w:styleId="TableGrid">
    <w:name w:val="Table Grid"/>
    <w:basedOn w:val="TableNormal"/>
    <w:uiPriority w:val="39"/>
    <w:rsid w:val="00267B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16/09/relationships/commentsIds" Target="commentsId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microsoft.com/office/2011/relationships/commentsExtended" Target="commentsExtended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omments" Target="comments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yperlink" Target="mailto:Hand.up@gmail.com" TargetMode="Externa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ato\AppData\Local\Packages\Microsoft.Office.Desktop_8wekyb3d8bbwe\LocalCache\Roaming\Microsoft\Templates\Blue%20spheres%20letterhead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1270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2AE142FE-ABB0-420E-8B59-51D2EF00D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letterhead</Template>
  <TotalTime>0</TotalTime>
  <Pages>2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2019-10-20T11:20:00Z</dcterms:created>
  <dcterms:modified xsi:type="dcterms:W3CDTF">2019-10-20T18:30:00Z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